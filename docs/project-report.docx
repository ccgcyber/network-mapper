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32551F" w:rsidRDefault="00AC7112">
      <w:pPr>
        <w:pStyle w:val="Title858D7CFB-ED40-4347-BF05-701D383B685F858D7CFB-ED40-4347-BF05-701D383B685F"/>
        <w:widowControl w:val="0"/>
        <w:rPr>
          <w:caps/>
          <w:sz w:val="44"/>
          <w:szCs w:val="44"/>
        </w:rPr>
      </w:pPr>
      <w:r>
        <w:rPr>
          <w:caps/>
          <w:w w:val="130"/>
          <w:sz w:val="32"/>
          <w:szCs w:val="32"/>
        </w:rPr>
        <w:t>Project</w:t>
      </w:r>
      <w:r w:rsidR="00940421">
        <w:rPr>
          <w:caps/>
          <w:w w:val="130"/>
          <w:sz w:val="32"/>
          <w:szCs w:val="32"/>
        </w:rPr>
        <w:t xml:space="preserve"> report</w:t>
      </w:r>
    </w:p>
    <w:p w:rsidR="0032551F" w:rsidRDefault="0032551F">
      <w:pPr>
        <w:pStyle w:val="Title858D7CFB-ED40-4347-BF05-701D383B685F858D7CFB-ED40-4347-BF05-701D383B685F"/>
        <w:widowControl w:val="0"/>
        <w:rPr>
          <w:caps/>
          <w:sz w:val="44"/>
          <w:szCs w:val="44"/>
        </w:rPr>
      </w:pPr>
    </w:p>
    <w:p w:rsidR="0032551F" w:rsidRDefault="00940421">
      <w:pPr>
        <w:pStyle w:val="Title858D7CFB-ED40-4347-BF05-701D383B685F858D7CFB-ED40-4347-BF05-701D383B685F"/>
        <w:widowControl w:val="0"/>
      </w:pPr>
      <w:r>
        <w:rPr>
          <w:rFonts w:eastAsia="Times New Roman"/>
          <w:caps/>
          <w:sz w:val="44"/>
          <w:szCs w:val="44"/>
        </w:rPr>
        <w:t xml:space="preserve"> </w:t>
      </w:r>
      <w:r>
        <w:rPr>
          <w:caps/>
          <w:sz w:val="44"/>
          <w:szCs w:val="44"/>
          <w:lang w:val="en-GB"/>
        </w:rPr>
        <w:t>Network mapper</w:t>
      </w:r>
    </w:p>
    <w:p w:rsidR="0032551F" w:rsidRDefault="00940421">
      <w:pPr>
        <w:rPr>
          <w:rFonts w:ascii="Copperplate Gothic Bold" w:hAnsi="Copperplate Gothic Bold" w:cs="Copperplate Gothic Bold"/>
        </w:rPr>
      </w:pPr>
      <w:r>
        <w:t> </w:t>
      </w:r>
    </w:p>
    <w:p w:rsidR="0032551F" w:rsidRDefault="0032551F">
      <w:pPr>
        <w:rPr>
          <w:rFonts w:ascii="Copperplate Gothic Bold" w:hAnsi="Copperplate Gothic Bold" w:cs="Copperplate Gothic Bold"/>
        </w:rPr>
      </w:pPr>
    </w:p>
    <w:p w:rsidR="0032551F" w:rsidRDefault="00FF18F8">
      <w:pPr>
        <w:rPr>
          <w:rFonts w:ascii="Times New Roman" w:hAnsi="Times New Roman" w:cs="Times New Roman"/>
          <w:caps/>
          <w:sz w:val="44"/>
          <w:szCs w:val="44"/>
          <w:lang w:val="en-US" w:eastAsia="en-US"/>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0;margin-top:9.2pt;width:129.65pt;height:122.55pt;z-index:3;mso-wrap-distance-left:2.85pt;mso-wrap-distance-top:2.85pt;mso-wrap-distance-right:2.85pt;mso-wrap-distance-bottom:2.85pt;mso-position-horizontal:center;mso-position-horizontal-relative:text;mso-position-vertical:absolute;mso-position-vertical-relative:text" filled="t">
            <v:fill color2="black"/>
            <v:imagedata r:id="rId7" o:title=""/>
          </v:shape>
        </w:pict>
      </w:r>
    </w:p>
    <w:p w:rsidR="0032551F" w:rsidRDefault="0032551F">
      <w:pPr>
        <w:rPr>
          <w:rFonts w:ascii="Times New Roman" w:hAnsi="Times New Roman" w:cs="Times New Roman"/>
          <w:caps/>
          <w:sz w:val="44"/>
          <w:szCs w:val="44"/>
        </w:rPr>
      </w:pPr>
    </w:p>
    <w:p w:rsidR="0032551F" w:rsidRDefault="0032551F">
      <w:pPr>
        <w:rPr>
          <w:rFonts w:ascii="Times New Roman" w:hAnsi="Times New Roman" w:cs="Times New Roman"/>
          <w:caps/>
          <w:sz w:val="44"/>
          <w:szCs w:val="44"/>
        </w:rPr>
      </w:pPr>
    </w:p>
    <w:p w:rsidR="0032551F" w:rsidRDefault="0032551F">
      <w:pPr>
        <w:rPr>
          <w:rFonts w:ascii="Times New Roman" w:hAnsi="Times New Roman" w:cs="Times New Roman"/>
          <w:caps/>
          <w:sz w:val="44"/>
          <w:szCs w:val="44"/>
        </w:rPr>
      </w:pPr>
    </w:p>
    <w:p w:rsidR="0032551F" w:rsidRDefault="0032551F">
      <w:pPr>
        <w:rPr>
          <w:rFonts w:ascii="Times New Roman" w:hAnsi="Times New Roman" w:cs="Times New Roman"/>
          <w:caps/>
          <w:sz w:val="44"/>
          <w:szCs w:val="44"/>
        </w:rPr>
      </w:pPr>
    </w:p>
    <w:p w:rsidR="0032551F" w:rsidRDefault="0032551F">
      <w:pPr>
        <w:rPr>
          <w:rFonts w:ascii="Times New Roman" w:hAnsi="Times New Roman" w:cs="Times New Roman"/>
          <w:caps/>
          <w:sz w:val="44"/>
          <w:szCs w:val="44"/>
        </w:rPr>
      </w:pPr>
    </w:p>
    <w:p w:rsidR="0032551F" w:rsidRDefault="0032551F">
      <w:pPr>
        <w:rPr>
          <w:rFonts w:ascii="Times New Roman" w:hAnsi="Times New Roman" w:cs="Times New Roman"/>
          <w:caps/>
          <w:sz w:val="44"/>
          <w:szCs w:val="44"/>
        </w:rPr>
      </w:pPr>
    </w:p>
    <w:p w:rsidR="0032551F" w:rsidRDefault="0032551F">
      <w:pPr>
        <w:rPr>
          <w:rFonts w:ascii="Times New Roman" w:hAnsi="Times New Roman" w:cs="Times New Roman"/>
          <w:caps/>
          <w:sz w:val="44"/>
          <w:szCs w:val="44"/>
        </w:rPr>
      </w:pPr>
    </w:p>
    <w:p w:rsidR="0032551F" w:rsidRDefault="0032551F">
      <w:pPr>
        <w:rPr>
          <w:rFonts w:ascii="Times New Roman" w:hAnsi="Times New Roman" w:cs="Times New Roman"/>
          <w:caps/>
          <w:sz w:val="44"/>
          <w:szCs w:val="44"/>
        </w:rPr>
      </w:pPr>
    </w:p>
    <w:p w:rsidR="0032551F" w:rsidRDefault="0032551F">
      <w:pPr>
        <w:rPr>
          <w:rFonts w:ascii="Times New Roman" w:hAnsi="Times New Roman" w:cs="Times New Roman"/>
          <w:caps/>
          <w:sz w:val="44"/>
          <w:szCs w:val="44"/>
        </w:rPr>
      </w:pPr>
    </w:p>
    <w:p w:rsidR="0032551F" w:rsidRDefault="0032551F">
      <w:pPr>
        <w:rPr>
          <w:rFonts w:ascii="Times New Roman" w:hAnsi="Times New Roman" w:cs="Times New Roman"/>
          <w:caps/>
          <w:sz w:val="44"/>
          <w:szCs w:val="44"/>
        </w:rPr>
      </w:pPr>
    </w:p>
    <w:p w:rsidR="0032551F" w:rsidRDefault="0032551F">
      <w:pPr>
        <w:rPr>
          <w:rFonts w:ascii="Times New Roman" w:hAnsi="Times New Roman" w:cs="Times New Roman"/>
          <w:caps/>
          <w:sz w:val="44"/>
          <w:szCs w:val="44"/>
        </w:rPr>
      </w:pPr>
    </w:p>
    <w:tbl>
      <w:tblPr>
        <w:tblW w:w="0" w:type="auto"/>
        <w:tblLayout w:type="fixed"/>
        <w:tblLook w:val="0000" w:firstRow="0" w:lastRow="0" w:firstColumn="0" w:lastColumn="0" w:noHBand="0" w:noVBand="0"/>
      </w:tblPr>
      <w:tblGrid>
        <w:gridCol w:w="3192"/>
        <w:gridCol w:w="2823"/>
        <w:gridCol w:w="2775"/>
      </w:tblGrid>
      <w:tr w:rsidR="0032551F">
        <w:tc>
          <w:tcPr>
            <w:tcW w:w="3192" w:type="dxa"/>
            <w:shd w:val="clear" w:color="auto" w:fill="auto"/>
          </w:tcPr>
          <w:p w:rsidR="0032551F" w:rsidRDefault="00940421">
            <w:pPr>
              <w:rPr>
                <w:rFonts w:ascii="Times New Roman" w:hAnsi="Times New Roman" w:cs="Times New Roman"/>
                <w:w w:val="105"/>
                <w:sz w:val="28"/>
                <w:szCs w:val="28"/>
              </w:rPr>
            </w:pPr>
            <w:r>
              <w:rPr>
                <w:rFonts w:ascii="Times New Roman" w:hAnsi="Times New Roman" w:cs="Times New Roman"/>
                <w:b/>
                <w:w w:val="105"/>
                <w:sz w:val="28"/>
                <w:szCs w:val="28"/>
              </w:rPr>
              <w:t>Guided by</w:t>
            </w:r>
          </w:p>
        </w:tc>
        <w:tc>
          <w:tcPr>
            <w:tcW w:w="2823" w:type="dxa"/>
            <w:shd w:val="clear" w:color="auto" w:fill="auto"/>
          </w:tcPr>
          <w:p w:rsidR="0032551F" w:rsidRDefault="0032551F">
            <w:pPr>
              <w:snapToGrid w:val="0"/>
              <w:rPr>
                <w:rFonts w:ascii="Times New Roman" w:hAnsi="Times New Roman" w:cs="Times New Roman"/>
                <w:w w:val="105"/>
                <w:sz w:val="28"/>
                <w:szCs w:val="28"/>
              </w:rPr>
            </w:pPr>
          </w:p>
        </w:tc>
        <w:tc>
          <w:tcPr>
            <w:tcW w:w="2775" w:type="dxa"/>
            <w:shd w:val="clear" w:color="auto" w:fill="auto"/>
          </w:tcPr>
          <w:p w:rsidR="0032551F" w:rsidRDefault="00940421">
            <w:r>
              <w:rPr>
                <w:rFonts w:ascii="Times New Roman" w:hAnsi="Times New Roman" w:cs="Times New Roman"/>
                <w:b/>
                <w:w w:val="105"/>
                <w:sz w:val="28"/>
                <w:szCs w:val="28"/>
              </w:rPr>
              <w:t>Submitted by</w:t>
            </w:r>
          </w:p>
        </w:tc>
      </w:tr>
      <w:tr w:rsidR="0032551F">
        <w:tc>
          <w:tcPr>
            <w:tcW w:w="3192" w:type="dxa"/>
            <w:shd w:val="clear" w:color="auto" w:fill="auto"/>
          </w:tcPr>
          <w:p w:rsidR="0032551F" w:rsidRDefault="00940421">
            <w:pPr>
              <w:rPr>
                <w:rFonts w:ascii="Times New Roman" w:hAnsi="Times New Roman" w:cs="Times New Roman"/>
                <w:w w:val="105"/>
                <w:sz w:val="28"/>
                <w:szCs w:val="28"/>
              </w:rPr>
            </w:pPr>
            <w:r>
              <w:rPr>
                <w:rFonts w:ascii="Times New Roman" w:hAnsi="Times New Roman" w:cs="Times New Roman"/>
                <w:i/>
                <w:w w:val="105"/>
                <w:sz w:val="28"/>
                <w:szCs w:val="28"/>
                <w:lang w:val="en-GB"/>
              </w:rPr>
              <w:t xml:space="preserve">Mr. Rajesh </w:t>
            </w:r>
            <w:proofErr w:type="spellStart"/>
            <w:r>
              <w:rPr>
                <w:rFonts w:ascii="Times New Roman" w:hAnsi="Times New Roman" w:cs="Times New Roman"/>
                <w:i/>
                <w:w w:val="105"/>
                <w:sz w:val="28"/>
                <w:szCs w:val="28"/>
                <w:lang w:val="en-GB"/>
              </w:rPr>
              <w:t>Dhakad</w:t>
            </w:r>
            <w:proofErr w:type="spellEnd"/>
          </w:p>
        </w:tc>
        <w:tc>
          <w:tcPr>
            <w:tcW w:w="2823" w:type="dxa"/>
            <w:shd w:val="clear" w:color="auto" w:fill="auto"/>
          </w:tcPr>
          <w:p w:rsidR="0032551F" w:rsidRDefault="0032551F">
            <w:pPr>
              <w:snapToGrid w:val="0"/>
              <w:rPr>
                <w:rFonts w:ascii="Times New Roman" w:hAnsi="Times New Roman" w:cs="Times New Roman"/>
                <w:w w:val="105"/>
                <w:sz w:val="28"/>
                <w:szCs w:val="28"/>
              </w:rPr>
            </w:pPr>
          </w:p>
        </w:tc>
        <w:tc>
          <w:tcPr>
            <w:tcW w:w="2775" w:type="dxa"/>
            <w:shd w:val="clear" w:color="auto" w:fill="auto"/>
          </w:tcPr>
          <w:p w:rsidR="0032551F" w:rsidRDefault="00940421">
            <w:proofErr w:type="spellStart"/>
            <w:r>
              <w:rPr>
                <w:rFonts w:ascii="Times New Roman" w:hAnsi="Times New Roman" w:cs="Times New Roman"/>
                <w:iCs/>
                <w:w w:val="105"/>
                <w:sz w:val="28"/>
                <w:szCs w:val="28"/>
                <w:lang w:val="en-GB"/>
              </w:rPr>
              <w:t>Sarvagya</w:t>
            </w:r>
            <w:proofErr w:type="spellEnd"/>
            <w:r>
              <w:rPr>
                <w:rFonts w:ascii="Times New Roman" w:hAnsi="Times New Roman" w:cs="Times New Roman"/>
                <w:iCs/>
                <w:w w:val="105"/>
                <w:sz w:val="28"/>
                <w:szCs w:val="28"/>
                <w:lang w:val="en-GB"/>
              </w:rPr>
              <w:t xml:space="preserve"> </w:t>
            </w:r>
            <w:proofErr w:type="spellStart"/>
            <w:r>
              <w:rPr>
                <w:rFonts w:ascii="Times New Roman" w:hAnsi="Times New Roman" w:cs="Times New Roman"/>
                <w:iCs/>
                <w:w w:val="105"/>
                <w:sz w:val="28"/>
                <w:szCs w:val="28"/>
                <w:lang w:val="en-GB"/>
              </w:rPr>
              <w:t>Soni</w:t>
            </w:r>
            <w:proofErr w:type="spellEnd"/>
            <w:r>
              <w:rPr>
                <w:rFonts w:ascii="Times New Roman" w:hAnsi="Times New Roman" w:cs="Times New Roman"/>
                <w:iCs/>
                <w:w w:val="105"/>
                <w:sz w:val="28"/>
                <w:szCs w:val="28"/>
                <w:lang w:val="en-GB"/>
              </w:rPr>
              <w:t xml:space="preserve"> </w:t>
            </w:r>
          </w:p>
        </w:tc>
      </w:tr>
      <w:tr w:rsidR="0032551F">
        <w:tc>
          <w:tcPr>
            <w:tcW w:w="3192" w:type="dxa"/>
            <w:shd w:val="clear" w:color="auto" w:fill="auto"/>
          </w:tcPr>
          <w:p w:rsidR="0032551F" w:rsidRDefault="0032551F">
            <w:pPr>
              <w:snapToGrid w:val="0"/>
              <w:rPr>
                <w:rFonts w:ascii="Times New Roman" w:hAnsi="Times New Roman" w:cs="Times New Roman"/>
                <w:iCs/>
                <w:w w:val="105"/>
                <w:sz w:val="28"/>
                <w:szCs w:val="28"/>
                <w:lang w:val="en-GB"/>
              </w:rPr>
            </w:pPr>
          </w:p>
        </w:tc>
        <w:tc>
          <w:tcPr>
            <w:tcW w:w="2823" w:type="dxa"/>
            <w:shd w:val="clear" w:color="auto" w:fill="auto"/>
          </w:tcPr>
          <w:p w:rsidR="0032551F" w:rsidRDefault="0032551F">
            <w:pPr>
              <w:snapToGrid w:val="0"/>
              <w:rPr>
                <w:rFonts w:ascii="Times New Roman" w:hAnsi="Times New Roman" w:cs="Times New Roman"/>
                <w:w w:val="105"/>
                <w:sz w:val="28"/>
                <w:szCs w:val="28"/>
              </w:rPr>
            </w:pPr>
          </w:p>
        </w:tc>
        <w:tc>
          <w:tcPr>
            <w:tcW w:w="2775" w:type="dxa"/>
            <w:shd w:val="clear" w:color="auto" w:fill="auto"/>
          </w:tcPr>
          <w:p w:rsidR="0032551F" w:rsidRDefault="00940421">
            <w:proofErr w:type="spellStart"/>
            <w:r>
              <w:rPr>
                <w:rFonts w:ascii="Times New Roman" w:hAnsi="Times New Roman" w:cs="Times New Roman"/>
                <w:w w:val="105"/>
                <w:sz w:val="28"/>
                <w:szCs w:val="28"/>
                <w:lang w:val="en-GB"/>
              </w:rPr>
              <w:t>Shivam</w:t>
            </w:r>
            <w:proofErr w:type="spellEnd"/>
            <w:r>
              <w:rPr>
                <w:rFonts w:ascii="Times New Roman" w:hAnsi="Times New Roman" w:cs="Times New Roman"/>
                <w:w w:val="105"/>
                <w:sz w:val="28"/>
                <w:szCs w:val="28"/>
                <w:lang w:val="en-GB"/>
              </w:rPr>
              <w:t xml:space="preserve"> Joshi</w:t>
            </w:r>
          </w:p>
        </w:tc>
      </w:tr>
      <w:tr w:rsidR="0032551F">
        <w:tc>
          <w:tcPr>
            <w:tcW w:w="3192" w:type="dxa"/>
            <w:shd w:val="clear" w:color="auto" w:fill="auto"/>
          </w:tcPr>
          <w:p w:rsidR="0032551F" w:rsidRDefault="00940421">
            <w:pPr>
              <w:snapToGrid w:val="0"/>
              <w:rPr>
                <w:rFonts w:ascii="Times New Roman" w:hAnsi="Times New Roman" w:cs="Times New Roman"/>
                <w:w w:val="105"/>
                <w:sz w:val="28"/>
                <w:szCs w:val="28"/>
              </w:rPr>
            </w:pPr>
            <w:r>
              <w:rPr>
                <w:rFonts w:ascii="Times New Roman" w:hAnsi="Times New Roman" w:cs="Times New Roman"/>
                <w:b/>
                <w:bCs/>
                <w:w w:val="105"/>
                <w:sz w:val="28"/>
                <w:szCs w:val="28"/>
                <w:lang w:val="en-GB"/>
              </w:rPr>
              <w:t xml:space="preserve">Co-guided by </w:t>
            </w:r>
          </w:p>
        </w:tc>
        <w:tc>
          <w:tcPr>
            <w:tcW w:w="2823" w:type="dxa"/>
            <w:shd w:val="clear" w:color="auto" w:fill="auto"/>
          </w:tcPr>
          <w:p w:rsidR="0032551F" w:rsidRDefault="0032551F">
            <w:pPr>
              <w:snapToGrid w:val="0"/>
              <w:rPr>
                <w:rFonts w:ascii="Times New Roman" w:hAnsi="Times New Roman" w:cs="Times New Roman"/>
                <w:w w:val="105"/>
                <w:sz w:val="28"/>
                <w:szCs w:val="28"/>
              </w:rPr>
            </w:pPr>
          </w:p>
        </w:tc>
        <w:tc>
          <w:tcPr>
            <w:tcW w:w="2775" w:type="dxa"/>
            <w:shd w:val="clear" w:color="auto" w:fill="auto"/>
          </w:tcPr>
          <w:p w:rsidR="0032551F" w:rsidRDefault="00940421">
            <w:proofErr w:type="spellStart"/>
            <w:r>
              <w:rPr>
                <w:rFonts w:ascii="Times New Roman" w:hAnsi="Times New Roman" w:cs="Times New Roman"/>
                <w:w w:val="105"/>
                <w:sz w:val="28"/>
                <w:szCs w:val="28"/>
                <w:lang w:val="en-GB"/>
              </w:rPr>
              <w:t>Sourabh</w:t>
            </w:r>
            <w:proofErr w:type="spellEnd"/>
            <w:r>
              <w:rPr>
                <w:rFonts w:ascii="Times New Roman" w:hAnsi="Times New Roman" w:cs="Times New Roman"/>
                <w:w w:val="105"/>
                <w:sz w:val="28"/>
                <w:szCs w:val="28"/>
                <w:lang w:val="en-GB"/>
              </w:rPr>
              <w:t xml:space="preserve"> </w:t>
            </w:r>
            <w:proofErr w:type="spellStart"/>
            <w:r>
              <w:rPr>
                <w:rFonts w:ascii="Times New Roman" w:hAnsi="Times New Roman" w:cs="Times New Roman"/>
                <w:w w:val="105"/>
                <w:sz w:val="28"/>
                <w:szCs w:val="28"/>
                <w:lang w:val="en-GB"/>
              </w:rPr>
              <w:t>Shrivastava</w:t>
            </w:r>
            <w:proofErr w:type="spellEnd"/>
          </w:p>
        </w:tc>
      </w:tr>
      <w:tr w:rsidR="0032551F">
        <w:tc>
          <w:tcPr>
            <w:tcW w:w="3192" w:type="dxa"/>
            <w:shd w:val="clear" w:color="auto" w:fill="auto"/>
          </w:tcPr>
          <w:p w:rsidR="0032551F" w:rsidRDefault="00940421">
            <w:pPr>
              <w:snapToGrid w:val="0"/>
              <w:rPr>
                <w:rFonts w:ascii="Times New Roman" w:hAnsi="Times New Roman" w:cs="Times New Roman"/>
                <w:w w:val="105"/>
                <w:sz w:val="28"/>
                <w:szCs w:val="28"/>
              </w:rPr>
            </w:pPr>
            <w:r>
              <w:rPr>
                <w:rFonts w:ascii="Times New Roman" w:hAnsi="Times New Roman" w:cs="Times New Roman"/>
                <w:i/>
                <w:iCs/>
                <w:w w:val="105"/>
                <w:sz w:val="28"/>
                <w:szCs w:val="28"/>
                <w:lang w:val="en-GB"/>
              </w:rPr>
              <w:t xml:space="preserve">Ms. Neha </w:t>
            </w:r>
            <w:proofErr w:type="spellStart"/>
            <w:r>
              <w:rPr>
                <w:rFonts w:ascii="Times New Roman" w:hAnsi="Times New Roman" w:cs="Times New Roman"/>
                <w:i/>
                <w:iCs/>
                <w:w w:val="105"/>
                <w:sz w:val="28"/>
                <w:szCs w:val="28"/>
                <w:lang w:val="en-GB"/>
              </w:rPr>
              <w:t>Mehra</w:t>
            </w:r>
            <w:proofErr w:type="spellEnd"/>
          </w:p>
        </w:tc>
        <w:tc>
          <w:tcPr>
            <w:tcW w:w="2823" w:type="dxa"/>
            <w:shd w:val="clear" w:color="auto" w:fill="auto"/>
          </w:tcPr>
          <w:p w:rsidR="0032551F" w:rsidRDefault="0032551F">
            <w:pPr>
              <w:snapToGrid w:val="0"/>
              <w:rPr>
                <w:rFonts w:ascii="Times New Roman" w:hAnsi="Times New Roman" w:cs="Times New Roman"/>
                <w:w w:val="105"/>
                <w:sz w:val="28"/>
                <w:szCs w:val="28"/>
              </w:rPr>
            </w:pPr>
          </w:p>
        </w:tc>
        <w:tc>
          <w:tcPr>
            <w:tcW w:w="2775" w:type="dxa"/>
            <w:shd w:val="clear" w:color="auto" w:fill="auto"/>
          </w:tcPr>
          <w:p w:rsidR="0032551F" w:rsidRDefault="00940421">
            <w:r>
              <w:rPr>
                <w:rFonts w:ascii="Times New Roman" w:hAnsi="Times New Roman" w:cs="Times New Roman"/>
                <w:w w:val="105"/>
                <w:sz w:val="28"/>
                <w:szCs w:val="28"/>
                <w:lang w:val="en-GB"/>
              </w:rPr>
              <w:t>Shubham Kumawat</w:t>
            </w:r>
          </w:p>
        </w:tc>
      </w:tr>
      <w:tr w:rsidR="0032551F">
        <w:tc>
          <w:tcPr>
            <w:tcW w:w="3192" w:type="dxa"/>
            <w:shd w:val="clear" w:color="auto" w:fill="auto"/>
          </w:tcPr>
          <w:p w:rsidR="0032551F" w:rsidRDefault="0032551F">
            <w:pPr>
              <w:snapToGrid w:val="0"/>
              <w:rPr>
                <w:rFonts w:ascii="Times New Roman" w:hAnsi="Times New Roman" w:cs="Times New Roman"/>
                <w:w w:val="105"/>
                <w:sz w:val="28"/>
                <w:szCs w:val="28"/>
                <w:lang w:val="en-GB"/>
              </w:rPr>
            </w:pPr>
          </w:p>
        </w:tc>
        <w:tc>
          <w:tcPr>
            <w:tcW w:w="2823" w:type="dxa"/>
            <w:shd w:val="clear" w:color="auto" w:fill="auto"/>
          </w:tcPr>
          <w:p w:rsidR="0032551F" w:rsidRDefault="0032551F">
            <w:pPr>
              <w:snapToGrid w:val="0"/>
              <w:rPr>
                <w:rFonts w:ascii="Times New Roman" w:hAnsi="Times New Roman" w:cs="Times New Roman"/>
                <w:w w:val="105"/>
                <w:sz w:val="28"/>
                <w:szCs w:val="28"/>
              </w:rPr>
            </w:pPr>
          </w:p>
        </w:tc>
        <w:tc>
          <w:tcPr>
            <w:tcW w:w="2775" w:type="dxa"/>
            <w:shd w:val="clear" w:color="auto" w:fill="auto"/>
          </w:tcPr>
          <w:p w:rsidR="0032551F" w:rsidRDefault="00940421">
            <w:proofErr w:type="spellStart"/>
            <w:r>
              <w:rPr>
                <w:rFonts w:ascii="Times New Roman" w:hAnsi="Times New Roman" w:cs="Times New Roman"/>
                <w:w w:val="105"/>
                <w:sz w:val="28"/>
                <w:szCs w:val="28"/>
                <w:lang w:val="en-GB"/>
              </w:rPr>
              <w:t>Yashil</w:t>
            </w:r>
            <w:proofErr w:type="spellEnd"/>
            <w:r>
              <w:rPr>
                <w:rFonts w:ascii="Times New Roman" w:hAnsi="Times New Roman" w:cs="Times New Roman"/>
                <w:w w:val="105"/>
                <w:sz w:val="28"/>
                <w:szCs w:val="28"/>
                <w:lang w:val="en-GB"/>
              </w:rPr>
              <w:t xml:space="preserve"> </w:t>
            </w:r>
            <w:proofErr w:type="spellStart"/>
            <w:r>
              <w:rPr>
                <w:rFonts w:ascii="Times New Roman" w:hAnsi="Times New Roman" w:cs="Times New Roman"/>
                <w:w w:val="105"/>
                <w:sz w:val="28"/>
                <w:szCs w:val="28"/>
                <w:lang w:val="en-GB"/>
              </w:rPr>
              <w:t>Jijhotiya</w:t>
            </w:r>
            <w:proofErr w:type="spellEnd"/>
          </w:p>
        </w:tc>
      </w:tr>
    </w:tbl>
    <w:p w:rsidR="0032551F" w:rsidRDefault="0032551F">
      <w:pPr>
        <w:rPr>
          <w:rFonts w:ascii="Times New Roman" w:hAnsi="Times New Roman" w:cs="Times New Roman"/>
          <w:sz w:val="36"/>
          <w:szCs w:val="36"/>
        </w:rPr>
      </w:pPr>
    </w:p>
    <w:p w:rsidR="0032551F" w:rsidRDefault="0032551F">
      <w:pPr>
        <w:rPr>
          <w:rFonts w:ascii="Times New Roman" w:hAnsi="Times New Roman" w:cs="Times New Roman"/>
          <w:sz w:val="36"/>
          <w:szCs w:val="36"/>
        </w:rPr>
      </w:pPr>
    </w:p>
    <w:p w:rsidR="0032551F" w:rsidRDefault="0032551F">
      <w:pPr>
        <w:pStyle w:val="Title858D7CFB-ED40-4347-BF05-701D383B685F858D7CFB-ED40-4347-BF05-701D383B685F"/>
        <w:widowControl w:val="0"/>
        <w:rPr>
          <w:rFonts w:ascii="Monotype Corsiva" w:hAnsi="Monotype Corsiva" w:cs="Monotype Corsiva"/>
          <w:bCs w:val="0"/>
          <w:spacing w:val="0"/>
          <w:sz w:val="32"/>
          <w:szCs w:val="32"/>
        </w:rPr>
      </w:pPr>
    </w:p>
    <w:p w:rsidR="0032551F" w:rsidRDefault="0032551F">
      <w:pPr>
        <w:pStyle w:val="Title858D7CFB-ED40-4347-BF05-701D383B685F858D7CFB-ED40-4347-BF05-701D383B685F"/>
        <w:widowControl w:val="0"/>
        <w:rPr>
          <w:rFonts w:ascii="Monotype Corsiva" w:hAnsi="Monotype Corsiva" w:cs="Monotype Corsiva"/>
          <w:bCs w:val="0"/>
          <w:spacing w:val="0"/>
          <w:sz w:val="32"/>
          <w:szCs w:val="32"/>
        </w:rPr>
      </w:pPr>
    </w:p>
    <w:p w:rsidR="0032551F" w:rsidRDefault="00940421">
      <w:pPr>
        <w:pStyle w:val="msoorganizationname"/>
        <w:widowControl w:val="0"/>
        <w:rPr>
          <w:rFonts w:ascii="Times New Roman" w:hAnsi="Times New Roman"/>
          <w:b/>
          <w:bCs/>
          <w:smallCaps w:val="0"/>
          <w:sz w:val="34"/>
          <w:szCs w:val="34"/>
        </w:rPr>
      </w:pPr>
      <w:r>
        <w:rPr>
          <w:rFonts w:ascii="Times New Roman" w:hAnsi="Times New Roman"/>
          <w:b/>
          <w:bCs/>
          <w:smallCaps w:val="0"/>
          <w:sz w:val="34"/>
          <w:szCs w:val="34"/>
        </w:rPr>
        <w:t>Computer Engineering Department</w:t>
      </w:r>
    </w:p>
    <w:p w:rsidR="0032551F" w:rsidRDefault="00940421">
      <w:pPr>
        <w:pStyle w:val="msoorganizationname"/>
        <w:widowControl w:val="0"/>
        <w:rPr>
          <w:rFonts w:ascii="Times New Roman" w:hAnsi="Times New Roman"/>
          <w:b/>
          <w:bCs/>
          <w:smallCaps w:val="0"/>
          <w:sz w:val="34"/>
          <w:szCs w:val="34"/>
        </w:rPr>
      </w:pPr>
      <w:r>
        <w:rPr>
          <w:rFonts w:ascii="Times New Roman" w:hAnsi="Times New Roman"/>
          <w:b/>
          <w:bCs/>
          <w:smallCaps w:val="0"/>
          <w:sz w:val="34"/>
          <w:szCs w:val="34"/>
        </w:rPr>
        <w:t>Shri G.S. Institute of Technology and Science</w:t>
      </w:r>
    </w:p>
    <w:p w:rsidR="0032551F" w:rsidRDefault="00940421">
      <w:pPr>
        <w:pStyle w:val="msoorganizationname"/>
        <w:widowControl w:val="0"/>
        <w:rPr>
          <w:rFonts w:ascii="Times New Roman" w:hAnsi="Times New Roman"/>
          <w:b/>
          <w:bCs/>
          <w:smallCaps w:val="0"/>
          <w:sz w:val="34"/>
          <w:szCs w:val="34"/>
        </w:rPr>
      </w:pPr>
      <w:r>
        <w:rPr>
          <w:rFonts w:ascii="Times New Roman" w:hAnsi="Times New Roman"/>
          <w:b/>
          <w:bCs/>
          <w:smallCaps w:val="0"/>
          <w:sz w:val="34"/>
          <w:szCs w:val="34"/>
        </w:rPr>
        <w:t>Indore (M.P.)</w:t>
      </w:r>
    </w:p>
    <w:p w:rsidR="0032551F" w:rsidRDefault="00940421">
      <w:pPr>
        <w:pStyle w:val="msoorganizationname"/>
        <w:widowControl w:val="0"/>
      </w:pPr>
      <w:r>
        <w:rPr>
          <w:rFonts w:ascii="Times New Roman" w:hAnsi="Times New Roman"/>
          <w:b/>
          <w:bCs/>
          <w:smallCaps w:val="0"/>
          <w:sz w:val="34"/>
          <w:szCs w:val="34"/>
        </w:rPr>
        <w:t xml:space="preserve"> </w:t>
      </w:r>
      <w:r>
        <w:rPr>
          <w:rFonts w:ascii="Times New Roman" w:hAnsi="Times New Roman"/>
          <w:b/>
          <w:bCs/>
          <w:smallCaps w:val="0"/>
          <w:sz w:val="34"/>
          <w:szCs w:val="34"/>
          <w:lang w:val="en-GB"/>
        </w:rPr>
        <w:t>2015-16</w:t>
      </w:r>
    </w:p>
    <w:p w:rsidR="0032551F" w:rsidRDefault="0032551F"/>
    <w:p w:rsidR="0032551F" w:rsidRDefault="00940421">
      <w:pPr>
        <w:jc w:val="center"/>
      </w:pPr>
      <w:r>
        <w:rPr>
          <w:rFonts w:ascii="Times New Roman" w:hAnsi="Times New Roman" w:cs="Times New Roman"/>
          <w:b/>
          <w:bCs/>
          <w:sz w:val="36"/>
          <w:szCs w:val="36"/>
        </w:rPr>
        <w:lastRenderedPageBreak/>
        <w:t>Shri G.S. Institute of Technology and Science Indore (M.P.)</w:t>
      </w:r>
    </w:p>
    <w:p w:rsidR="0032551F" w:rsidRDefault="00940421">
      <w:pPr>
        <w:rPr>
          <w:rFonts w:ascii="Copperplate Gothic Bold" w:hAnsi="Copperplate Gothic Bold" w:cs="Copperplate Gothic Bold"/>
        </w:rPr>
      </w:pPr>
      <w:r>
        <w:t> </w:t>
      </w:r>
    </w:p>
    <w:p w:rsidR="0032551F" w:rsidRDefault="0032551F">
      <w:pPr>
        <w:rPr>
          <w:rFonts w:ascii="Copperplate Gothic Bold" w:hAnsi="Copperplate Gothic Bold" w:cs="Copperplate Gothic Bold"/>
        </w:rPr>
      </w:pPr>
    </w:p>
    <w:p w:rsidR="0032551F" w:rsidRDefault="00FF18F8">
      <w:pPr>
        <w:rPr>
          <w:lang w:val="en-US" w:eastAsia="en-US"/>
        </w:rPr>
      </w:pPr>
      <w:r>
        <w:pict>
          <v:shape id="_x0000_s1026" type="#_x0000_t75" style="position:absolute;margin-left:167.25pt;margin-top:18.65pt;width:129.65pt;height:122.55pt;z-index:1;mso-wrap-distance-left:2.85pt;mso-wrap-distance-top:2.85pt;mso-wrap-distance-right:2.85pt;mso-wrap-distance-bottom:2.85pt;mso-position-horizontal:absolute;mso-position-horizontal-relative:text;mso-position-vertical:absolute;mso-position-vertical-relative:text" filled="t">
            <v:fill color2="black"/>
            <v:imagedata r:id="rId7" o:title=""/>
          </v:shape>
        </w:pict>
      </w:r>
    </w:p>
    <w:p w:rsidR="0032551F" w:rsidRDefault="0032551F"/>
    <w:p w:rsidR="0032551F" w:rsidRDefault="0032551F"/>
    <w:p w:rsidR="0032551F" w:rsidRDefault="0032551F"/>
    <w:p w:rsidR="0032551F" w:rsidRDefault="0032551F"/>
    <w:p w:rsidR="0032551F" w:rsidRDefault="0032551F"/>
    <w:p w:rsidR="0032551F" w:rsidRDefault="0032551F"/>
    <w:p w:rsidR="0032551F" w:rsidRDefault="0032551F"/>
    <w:p w:rsidR="0032551F" w:rsidRDefault="0032551F">
      <w:pPr>
        <w:spacing w:after="240"/>
        <w:jc w:val="center"/>
        <w:rPr>
          <w:rFonts w:ascii="Times New Roman" w:hAnsi="Times New Roman" w:cs="Times New Roman"/>
          <w:b/>
          <w:spacing w:val="20"/>
          <w:w w:val="120"/>
          <w:sz w:val="32"/>
          <w:szCs w:val="32"/>
          <w:u w:val="single"/>
        </w:rPr>
      </w:pPr>
    </w:p>
    <w:p w:rsidR="0032551F" w:rsidRDefault="0032551F">
      <w:pPr>
        <w:spacing w:after="240"/>
        <w:jc w:val="center"/>
        <w:rPr>
          <w:rFonts w:ascii="Times New Roman" w:hAnsi="Times New Roman" w:cs="Times New Roman"/>
          <w:b/>
          <w:spacing w:val="20"/>
          <w:w w:val="120"/>
          <w:sz w:val="32"/>
          <w:szCs w:val="32"/>
          <w:u w:val="single"/>
        </w:rPr>
      </w:pPr>
    </w:p>
    <w:p w:rsidR="0032551F" w:rsidRDefault="0032551F">
      <w:pPr>
        <w:spacing w:after="240"/>
        <w:jc w:val="center"/>
        <w:rPr>
          <w:rFonts w:ascii="Times New Roman" w:hAnsi="Times New Roman" w:cs="Times New Roman"/>
          <w:b/>
          <w:spacing w:val="20"/>
          <w:w w:val="120"/>
          <w:sz w:val="32"/>
          <w:szCs w:val="32"/>
          <w:u w:val="single"/>
        </w:rPr>
      </w:pPr>
    </w:p>
    <w:p w:rsidR="0032551F" w:rsidRDefault="00940421">
      <w:pPr>
        <w:spacing w:after="240"/>
        <w:jc w:val="center"/>
        <w:rPr>
          <w:rFonts w:ascii="Times New Roman" w:hAnsi="Times New Roman" w:cs="Times New Roman"/>
          <w:b/>
          <w:spacing w:val="20"/>
          <w:w w:val="120"/>
          <w:sz w:val="16"/>
          <w:szCs w:val="16"/>
          <w:u w:val="single"/>
        </w:rPr>
      </w:pPr>
      <w:r>
        <w:rPr>
          <w:rFonts w:ascii="Times New Roman" w:hAnsi="Times New Roman" w:cs="Times New Roman"/>
          <w:b/>
          <w:spacing w:val="20"/>
          <w:w w:val="120"/>
          <w:sz w:val="32"/>
          <w:szCs w:val="32"/>
          <w:u w:val="single"/>
        </w:rPr>
        <w:t>RECOMMENDATION</w:t>
      </w:r>
    </w:p>
    <w:p w:rsidR="0032551F" w:rsidRDefault="0032551F">
      <w:pPr>
        <w:spacing w:after="240"/>
        <w:jc w:val="center"/>
        <w:rPr>
          <w:rFonts w:ascii="Times New Roman" w:hAnsi="Times New Roman" w:cs="Times New Roman"/>
          <w:b/>
          <w:spacing w:val="20"/>
          <w:w w:val="120"/>
          <w:sz w:val="16"/>
          <w:szCs w:val="16"/>
          <w:u w:val="single"/>
        </w:rPr>
      </w:pPr>
    </w:p>
    <w:p w:rsidR="0032551F" w:rsidRDefault="00940421">
      <w:pPr>
        <w:spacing w:line="360" w:lineRule="auto"/>
        <w:jc w:val="both"/>
        <w:rPr>
          <w:rFonts w:ascii="Times New Roman" w:hAnsi="Times New Roman" w:cs="Times New Roman"/>
        </w:rPr>
      </w:pPr>
      <w:r>
        <w:rPr>
          <w:rFonts w:ascii="Times New Roman" w:hAnsi="Times New Roman" w:cs="Times New Roman"/>
        </w:rPr>
        <w:t xml:space="preserve">This is to certify that the  project report entitled </w:t>
      </w:r>
      <w:r>
        <w:rPr>
          <w:rFonts w:ascii="Times New Roman" w:hAnsi="Times New Roman" w:cs="Times New Roman"/>
          <w:b/>
        </w:rPr>
        <w:t>“</w:t>
      </w:r>
      <w:r>
        <w:rPr>
          <w:rFonts w:ascii="Times New Roman" w:hAnsi="Times New Roman" w:cs="Times New Roman"/>
          <w:b/>
          <w:lang w:val="en-GB"/>
        </w:rPr>
        <w:t>NETWORK MAPPER</w:t>
      </w:r>
      <w:r>
        <w:rPr>
          <w:rFonts w:ascii="Times New Roman" w:hAnsi="Times New Roman" w:cs="Times New Roman"/>
          <w:b/>
        </w:rPr>
        <w:t>”</w:t>
      </w:r>
      <w:r>
        <w:rPr>
          <w:rFonts w:ascii="Times New Roman" w:hAnsi="Times New Roman" w:cs="Times New Roman"/>
        </w:rPr>
        <w:t xml:space="preserve"> submitted by </w:t>
      </w:r>
      <w:proofErr w:type="spellStart"/>
      <w:r>
        <w:rPr>
          <w:rFonts w:ascii="Times New Roman" w:hAnsi="Times New Roman" w:cs="Times New Roman"/>
          <w:lang w:val="en-GB"/>
        </w:rPr>
        <w:t>Sarvagya</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Soni</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Shivam</w:t>
      </w:r>
      <w:proofErr w:type="spellEnd"/>
      <w:r>
        <w:rPr>
          <w:rFonts w:ascii="Times New Roman" w:hAnsi="Times New Roman" w:cs="Times New Roman"/>
          <w:lang w:val="en-GB"/>
        </w:rPr>
        <w:t xml:space="preserve"> Joshi, </w:t>
      </w:r>
      <w:proofErr w:type="spellStart"/>
      <w:r>
        <w:rPr>
          <w:rFonts w:ascii="Times New Roman" w:hAnsi="Times New Roman" w:cs="Times New Roman"/>
          <w:lang w:val="en-GB"/>
        </w:rPr>
        <w:t>Sourabh</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Shrivastava</w:t>
      </w:r>
      <w:proofErr w:type="spellEnd"/>
      <w:r>
        <w:rPr>
          <w:rFonts w:ascii="Times New Roman" w:hAnsi="Times New Roman" w:cs="Times New Roman"/>
          <w:lang w:val="en-GB"/>
        </w:rPr>
        <w:t xml:space="preserve">, Shubham Kumawat, </w:t>
      </w:r>
      <w:proofErr w:type="spellStart"/>
      <w:r>
        <w:rPr>
          <w:rFonts w:ascii="Times New Roman" w:hAnsi="Times New Roman" w:cs="Times New Roman"/>
          <w:lang w:val="en-GB"/>
        </w:rPr>
        <w:t>Yashil</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Jijhotiya</w:t>
      </w:r>
      <w:proofErr w:type="spellEnd"/>
      <w:r>
        <w:rPr>
          <w:rFonts w:ascii="Times New Roman" w:hAnsi="Times New Roman" w:cs="Times New Roman"/>
        </w:rPr>
        <w:t>,    students of 4</w:t>
      </w:r>
      <w:r>
        <w:rPr>
          <w:rFonts w:ascii="Times New Roman" w:hAnsi="Times New Roman" w:cs="Times New Roman"/>
          <w:vertAlign w:val="superscript"/>
        </w:rPr>
        <w:t>th</w:t>
      </w:r>
      <w:r>
        <w:rPr>
          <w:rFonts w:ascii="Times New Roman" w:hAnsi="Times New Roman" w:cs="Times New Roman"/>
        </w:rPr>
        <w:t xml:space="preserve"> year B.E. (Computer Engineering) in the year </w:t>
      </w:r>
      <w:r>
        <w:rPr>
          <w:rFonts w:ascii="Times New Roman" w:hAnsi="Times New Roman" w:cs="Times New Roman"/>
          <w:lang w:val="en-GB"/>
        </w:rPr>
        <w:t>2015-2016</w:t>
      </w:r>
      <w:r>
        <w:rPr>
          <w:rFonts w:ascii="Times New Roman" w:hAnsi="Times New Roman" w:cs="Times New Roman"/>
        </w:rPr>
        <w:t xml:space="preserve"> of this Institute, is a satisfactory account of their Project Phase-I work based on syllabus and the same is recommended for the Phase-I examination.</w:t>
      </w:r>
    </w:p>
    <w:p w:rsidR="0032551F" w:rsidRDefault="0032551F">
      <w:pPr>
        <w:rPr>
          <w:rFonts w:ascii="Times New Roman" w:hAnsi="Times New Roman" w:cs="Times New Roman"/>
        </w:rPr>
      </w:pPr>
    </w:p>
    <w:p w:rsidR="0032551F" w:rsidRDefault="0032551F">
      <w:pPr>
        <w:rPr>
          <w:rFonts w:ascii="Times New Roman" w:hAnsi="Times New Roman" w:cs="Times New Roman"/>
        </w:rPr>
      </w:pPr>
    </w:p>
    <w:tbl>
      <w:tblPr>
        <w:tblW w:w="0" w:type="auto"/>
        <w:tblLayout w:type="fixed"/>
        <w:tblLook w:val="0000" w:firstRow="0" w:lastRow="0" w:firstColumn="0" w:lastColumn="0" w:noHBand="0" w:noVBand="0"/>
      </w:tblPr>
      <w:tblGrid>
        <w:gridCol w:w="3120"/>
        <w:gridCol w:w="3120"/>
        <w:gridCol w:w="3120"/>
      </w:tblGrid>
      <w:tr w:rsidR="0032551F">
        <w:tc>
          <w:tcPr>
            <w:tcW w:w="3120" w:type="dxa"/>
            <w:shd w:val="clear" w:color="auto" w:fill="auto"/>
          </w:tcPr>
          <w:p w:rsidR="0032551F" w:rsidRDefault="00940421">
            <w:pPr>
              <w:jc w:val="center"/>
              <w:rPr>
                <w:rFonts w:ascii="Times New Roman" w:hAnsi="Times New Roman" w:cs="Times New Roman"/>
              </w:rPr>
            </w:pPr>
            <w:r>
              <w:rPr>
                <w:rFonts w:ascii="Times New Roman" w:hAnsi="Times New Roman" w:cs="Times New Roman"/>
                <w:lang w:val="en-GB"/>
              </w:rPr>
              <w:t xml:space="preserve">Mr. Rajesh </w:t>
            </w:r>
            <w:proofErr w:type="spellStart"/>
            <w:r>
              <w:rPr>
                <w:rFonts w:ascii="Times New Roman" w:hAnsi="Times New Roman" w:cs="Times New Roman"/>
                <w:lang w:val="en-GB"/>
              </w:rPr>
              <w:t>Dhakad</w:t>
            </w:r>
            <w:proofErr w:type="spellEnd"/>
          </w:p>
        </w:tc>
        <w:tc>
          <w:tcPr>
            <w:tcW w:w="3120" w:type="dxa"/>
            <w:shd w:val="clear" w:color="auto" w:fill="auto"/>
          </w:tcPr>
          <w:p w:rsidR="0032551F" w:rsidRDefault="0032551F">
            <w:pPr>
              <w:snapToGrid w:val="0"/>
              <w:jc w:val="center"/>
              <w:rPr>
                <w:rFonts w:ascii="Times New Roman" w:hAnsi="Times New Roman" w:cs="Times New Roman"/>
              </w:rPr>
            </w:pPr>
          </w:p>
        </w:tc>
        <w:tc>
          <w:tcPr>
            <w:tcW w:w="3120" w:type="dxa"/>
            <w:shd w:val="clear" w:color="auto" w:fill="auto"/>
          </w:tcPr>
          <w:p w:rsidR="0032551F" w:rsidRDefault="00940421">
            <w:pPr>
              <w:jc w:val="center"/>
            </w:pPr>
            <w:proofErr w:type="spellStart"/>
            <w:r>
              <w:rPr>
                <w:rFonts w:ascii="Times New Roman" w:hAnsi="Times New Roman" w:cs="Times New Roman"/>
              </w:rPr>
              <w:t>Prof.</w:t>
            </w:r>
            <w:proofErr w:type="spellEnd"/>
            <w:r>
              <w:rPr>
                <w:rFonts w:ascii="Times New Roman" w:hAnsi="Times New Roman" w:cs="Times New Roman"/>
              </w:rPr>
              <w:t xml:space="preserve"> D.A. Mehta</w:t>
            </w:r>
          </w:p>
        </w:tc>
      </w:tr>
      <w:tr w:rsidR="0032551F">
        <w:tc>
          <w:tcPr>
            <w:tcW w:w="3120" w:type="dxa"/>
            <w:shd w:val="clear" w:color="auto" w:fill="auto"/>
          </w:tcPr>
          <w:p w:rsidR="0032551F" w:rsidRDefault="00940421">
            <w:pPr>
              <w:jc w:val="center"/>
              <w:rPr>
                <w:rFonts w:ascii="Times New Roman" w:hAnsi="Times New Roman" w:cs="Times New Roman"/>
              </w:rPr>
            </w:pPr>
            <w:r>
              <w:rPr>
                <w:rFonts w:ascii="Times New Roman" w:hAnsi="Times New Roman" w:cs="Times New Roman"/>
                <w:b/>
              </w:rPr>
              <w:t>Guide</w:t>
            </w:r>
          </w:p>
        </w:tc>
        <w:tc>
          <w:tcPr>
            <w:tcW w:w="3120" w:type="dxa"/>
            <w:shd w:val="clear" w:color="auto" w:fill="auto"/>
          </w:tcPr>
          <w:p w:rsidR="0032551F" w:rsidRDefault="0032551F">
            <w:pPr>
              <w:snapToGrid w:val="0"/>
              <w:jc w:val="center"/>
              <w:rPr>
                <w:rFonts w:ascii="Times New Roman" w:hAnsi="Times New Roman" w:cs="Times New Roman"/>
              </w:rPr>
            </w:pPr>
          </w:p>
        </w:tc>
        <w:tc>
          <w:tcPr>
            <w:tcW w:w="3120" w:type="dxa"/>
            <w:shd w:val="clear" w:color="auto" w:fill="auto"/>
          </w:tcPr>
          <w:p w:rsidR="0032551F" w:rsidRDefault="00940421">
            <w:pPr>
              <w:jc w:val="center"/>
            </w:pPr>
            <w:r>
              <w:rPr>
                <w:rFonts w:ascii="Times New Roman" w:hAnsi="Times New Roman" w:cs="Times New Roman"/>
                <w:b/>
              </w:rPr>
              <w:t>Head</w:t>
            </w:r>
          </w:p>
        </w:tc>
      </w:tr>
      <w:tr w:rsidR="0032551F">
        <w:tc>
          <w:tcPr>
            <w:tcW w:w="3120" w:type="dxa"/>
            <w:shd w:val="clear" w:color="auto" w:fill="auto"/>
          </w:tcPr>
          <w:p w:rsidR="0032551F" w:rsidRDefault="00940421">
            <w:pPr>
              <w:jc w:val="center"/>
              <w:rPr>
                <w:rFonts w:ascii="Times New Roman" w:hAnsi="Times New Roman" w:cs="Times New Roman"/>
              </w:rPr>
            </w:pPr>
            <w:r>
              <w:rPr>
                <w:rFonts w:ascii="Times New Roman" w:hAnsi="Times New Roman" w:cs="Times New Roman"/>
              </w:rPr>
              <w:t xml:space="preserve">Computer </w:t>
            </w:r>
            <w:proofErr w:type="spellStart"/>
            <w:r>
              <w:rPr>
                <w:rFonts w:ascii="Times New Roman" w:hAnsi="Times New Roman" w:cs="Times New Roman"/>
              </w:rPr>
              <w:t>Engg</w:t>
            </w:r>
            <w:proofErr w:type="spellEnd"/>
            <w:r>
              <w:rPr>
                <w:rFonts w:ascii="Times New Roman" w:hAnsi="Times New Roman" w:cs="Times New Roman"/>
              </w:rPr>
              <w:t>. Department</w:t>
            </w:r>
          </w:p>
        </w:tc>
        <w:tc>
          <w:tcPr>
            <w:tcW w:w="3120" w:type="dxa"/>
            <w:shd w:val="clear" w:color="auto" w:fill="auto"/>
          </w:tcPr>
          <w:p w:rsidR="0032551F" w:rsidRDefault="0032551F">
            <w:pPr>
              <w:snapToGrid w:val="0"/>
              <w:jc w:val="center"/>
              <w:rPr>
                <w:rFonts w:ascii="Times New Roman" w:hAnsi="Times New Roman" w:cs="Times New Roman"/>
              </w:rPr>
            </w:pPr>
          </w:p>
        </w:tc>
        <w:tc>
          <w:tcPr>
            <w:tcW w:w="3120" w:type="dxa"/>
            <w:shd w:val="clear" w:color="auto" w:fill="auto"/>
          </w:tcPr>
          <w:p w:rsidR="0032551F" w:rsidRDefault="00940421">
            <w:pPr>
              <w:jc w:val="center"/>
            </w:pPr>
            <w:r>
              <w:rPr>
                <w:rFonts w:ascii="Times New Roman" w:hAnsi="Times New Roman" w:cs="Times New Roman"/>
              </w:rPr>
              <w:t xml:space="preserve">Computer </w:t>
            </w:r>
            <w:proofErr w:type="spellStart"/>
            <w:r>
              <w:rPr>
                <w:rFonts w:ascii="Times New Roman" w:hAnsi="Times New Roman" w:cs="Times New Roman"/>
              </w:rPr>
              <w:t>Engg</w:t>
            </w:r>
            <w:proofErr w:type="spellEnd"/>
            <w:r>
              <w:rPr>
                <w:rFonts w:ascii="Times New Roman" w:hAnsi="Times New Roman" w:cs="Times New Roman"/>
              </w:rPr>
              <w:t>. Department</w:t>
            </w:r>
          </w:p>
        </w:tc>
      </w:tr>
      <w:tr w:rsidR="0032551F">
        <w:tc>
          <w:tcPr>
            <w:tcW w:w="3120" w:type="dxa"/>
            <w:shd w:val="clear" w:color="auto" w:fill="auto"/>
          </w:tcPr>
          <w:p w:rsidR="0032551F" w:rsidRDefault="00940421">
            <w:pPr>
              <w:jc w:val="center"/>
              <w:rPr>
                <w:rFonts w:ascii="Times New Roman" w:hAnsi="Times New Roman" w:cs="Times New Roman"/>
              </w:rPr>
            </w:pPr>
            <w:r>
              <w:rPr>
                <w:rFonts w:ascii="Times New Roman" w:hAnsi="Times New Roman" w:cs="Times New Roman"/>
              </w:rPr>
              <w:t xml:space="preserve">S.G.S.I.T.S. Indore                                  </w:t>
            </w:r>
          </w:p>
        </w:tc>
        <w:tc>
          <w:tcPr>
            <w:tcW w:w="3120" w:type="dxa"/>
            <w:shd w:val="clear" w:color="auto" w:fill="auto"/>
          </w:tcPr>
          <w:p w:rsidR="0032551F" w:rsidRDefault="0032551F">
            <w:pPr>
              <w:snapToGrid w:val="0"/>
              <w:jc w:val="center"/>
              <w:rPr>
                <w:rFonts w:ascii="Times New Roman" w:hAnsi="Times New Roman" w:cs="Times New Roman"/>
              </w:rPr>
            </w:pPr>
          </w:p>
        </w:tc>
        <w:tc>
          <w:tcPr>
            <w:tcW w:w="3120" w:type="dxa"/>
            <w:shd w:val="clear" w:color="auto" w:fill="auto"/>
          </w:tcPr>
          <w:p w:rsidR="0032551F" w:rsidRDefault="00940421">
            <w:pPr>
              <w:jc w:val="center"/>
            </w:pPr>
            <w:r>
              <w:rPr>
                <w:rFonts w:ascii="Times New Roman" w:hAnsi="Times New Roman" w:cs="Times New Roman"/>
              </w:rPr>
              <w:t xml:space="preserve">S.G.S.I.T.S. Indore                                  </w:t>
            </w:r>
          </w:p>
        </w:tc>
      </w:tr>
      <w:tr w:rsidR="0032551F">
        <w:tc>
          <w:tcPr>
            <w:tcW w:w="3120" w:type="dxa"/>
            <w:shd w:val="clear" w:color="auto" w:fill="auto"/>
          </w:tcPr>
          <w:p w:rsidR="0032551F" w:rsidRDefault="0032551F">
            <w:pPr>
              <w:snapToGrid w:val="0"/>
              <w:jc w:val="center"/>
              <w:rPr>
                <w:rFonts w:ascii="Times New Roman" w:hAnsi="Times New Roman" w:cs="Times New Roman"/>
              </w:rPr>
            </w:pPr>
          </w:p>
          <w:p w:rsidR="0032551F" w:rsidRDefault="0032551F">
            <w:pPr>
              <w:jc w:val="center"/>
              <w:rPr>
                <w:rFonts w:ascii="Times New Roman" w:hAnsi="Times New Roman" w:cs="Times New Roman"/>
              </w:rPr>
            </w:pPr>
          </w:p>
        </w:tc>
        <w:tc>
          <w:tcPr>
            <w:tcW w:w="3120" w:type="dxa"/>
            <w:shd w:val="clear" w:color="auto" w:fill="auto"/>
          </w:tcPr>
          <w:p w:rsidR="0032551F" w:rsidRDefault="0032551F">
            <w:pPr>
              <w:snapToGrid w:val="0"/>
              <w:jc w:val="center"/>
              <w:rPr>
                <w:rFonts w:ascii="Times New Roman" w:hAnsi="Times New Roman" w:cs="Times New Roman"/>
              </w:rPr>
            </w:pPr>
          </w:p>
        </w:tc>
        <w:tc>
          <w:tcPr>
            <w:tcW w:w="3120" w:type="dxa"/>
            <w:shd w:val="clear" w:color="auto" w:fill="auto"/>
          </w:tcPr>
          <w:p w:rsidR="0032551F" w:rsidRDefault="0032551F">
            <w:pPr>
              <w:snapToGrid w:val="0"/>
              <w:jc w:val="center"/>
              <w:rPr>
                <w:rFonts w:ascii="Times New Roman" w:hAnsi="Times New Roman" w:cs="Times New Roman"/>
              </w:rPr>
            </w:pPr>
          </w:p>
        </w:tc>
      </w:tr>
      <w:tr w:rsidR="0032551F">
        <w:tc>
          <w:tcPr>
            <w:tcW w:w="3120" w:type="dxa"/>
            <w:shd w:val="clear" w:color="auto" w:fill="auto"/>
          </w:tcPr>
          <w:p w:rsidR="0032551F" w:rsidRDefault="0032551F">
            <w:pPr>
              <w:snapToGrid w:val="0"/>
              <w:jc w:val="center"/>
              <w:rPr>
                <w:rFonts w:ascii="Times New Roman" w:hAnsi="Times New Roman" w:cs="Times New Roman"/>
              </w:rPr>
            </w:pPr>
          </w:p>
        </w:tc>
        <w:tc>
          <w:tcPr>
            <w:tcW w:w="3120" w:type="dxa"/>
            <w:shd w:val="clear" w:color="auto" w:fill="auto"/>
          </w:tcPr>
          <w:p w:rsidR="0032551F" w:rsidRDefault="0032551F">
            <w:pPr>
              <w:snapToGrid w:val="0"/>
              <w:jc w:val="center"/>
              <w:rPr>
                <w:rFonts w:ascii="Times New Roman" w:hAnsi="Times New Roman" w:cs="Times New Roman"/>
                <w:lang w:val="en-GB"/>
              </w:rPr>
            </w:pPr>
          </w:p>
        </w:tc>
        <w:tc>
          <w:tcPr>
            <w:tcW w:w="3120" w:type="dxa"/>
            <w:shd w:val="clear" w:color="auto" w:fill="auto"/>
          </w:tcPr>
          <w:p w:rsidR="0032551F" w:rsidRDefault="0032551F">
            <w:pPr>
              <w:snapToGrid w:val="0"/>
              <w:jc w:val="center"/>
              <w:rPr>
                <w:rFonts w:ascii="Times New Roman" w:hAnsi="Times New Roman" w:cs="Times New Roman"/>
              </w:rPr>
            </w:pPr>
          </w:p>
        </w:tc>
      </w:tr>
      <w:tr w:rsidR="0032551F">
        <w:tc>
          <w:tcPr>
            <w:tcW w:w="3120" w:type="dxa"/>
            <w:shd w:val="clear" w:color="auto" w:fill="auto"/>
          </w:tcPr>
          <w:p w:rsidR="0032551F" w:rsidRDefault="0032551F">
            <w:pPr>
              <w:snapToGrid w:val="0"/>
              <w:jc w:val="center"/>
              <w:rPr>
                <w:rFonts w:ascii="Times New Roman" w:hAnsi="Times New Roman" w:cs="Times New Roman"/>
              </w:rPr>
            </w:pPr>
          </w:p>
        </w:tc>
        <w:tc>
          <w:tcPr>
            <w:tcW w:w="3120" w:type="dxa"/>
            <w:shd w:val="clear" w:color="auto" w:fill="auto"/>
          </w:tcPr>
          <w:p w:rsidR="0032551F" w:rsidRDefault="00940421">
            <w:pPr>
              <w:jc w:val="center"/>
              <w:rPr>
                <w:rFonts w:ascii="Times New Roman" w:hAnsi="Times New Roman" w:cs="Times New Roman"/>
              </w:rPr>
            </w:pPr>
            <w:r>
              <w:rPr>
                <w:rFonts w:ascii="Times New Roman" w:hAnsi="Times New Roman" w:cs="Times New Roman"/>
              </w:rPr>
              <w:t>Dean Academic</w:t>
            </w:r>
          </w:p>
        </w:tc>
        <w:tc>
          <w:tcPr>
            <w:tcW w:w="3120" w:type="dxa"/>
            <w:shd w:val="clear" w:color="auto" w:fill="auto"/>
          </w:tcPr>
          <w:p w:rsidR="0032551F" w:rsidRDefault="0032551F">
            <w:pPr>
              <w:snapToGrid w:val="0"/>
              <w:jc w:val="center"/>
              <w:rPr>
                <w:rFonts w:ascii="Times New Roman" w:hAnsi="Times New Roman" w:cs="Times New Roman"/>
              </w:rPr>
            </w:pPr>
          </w:p>
        </w:tc>
      </w:tr>
      <w:tr w:rsidR="0032551F">
        <w:tc>
          <w:tcPr>
            <w:tcW w:w="3120" w:type="dxa"/>
            <w:shd w:val="clear" w:color="auto" w:fill="auto"/>
          </w:tcPr>
          <w:p w:rsidR="0032551F" w:rsidRDefault="0032551F">
            <w:pPr>
              <w:snapToGrid w:val="0"/>
              <w:jc w:val="center"/>
              <w:rPr>
                <w:rFonts w:ascii="Times New Roman" w:hAnsi="Times New Roman" w:cs="Times New Roman"/>
              </w:rPr>
            </w:pPr>
          </w:p>
        </w:tc>
        <w:tc>
          <w:tcPr>
            <w:tcW w:w="3120" w:type="dxa"/>
            <w:shd w:val="clear" w:color="auto" w:fill="auto"/>
          </w:tcPr>
          <w:p w:rsidR="0032551F" w:rsidRDefault="00940421">
            <w:pPr>
              <w:jc w:val="center"/>
              <w:rPr>
                <w:rFonts w:ascii="Times New Roman" w:hAnsi="Times New Roman" w:cs="Times New Roman"/>
              </w:rPr>
            </w:pPr>
            <w:r>
              <w:rPr>
                <w:rFonts w:ascii="Times New Roman" w:hAnsi="Times New Roman" w:cs="Times New Roman"/>
              </w:rPr>
              <w:t>S.G.S.I.T.S.</w:t>
            </w:r>
          </w:p>
          <w:p w:rsidR="0032551F" w:rsidRDefault="00940421">
            <w:pPr>
              <w:jc w:val="center"/>
              <w:rPr>
                <w:rFonts w:ascii="Times New Roman" w:hAnsi="Times New Roman" w:cs="Times New Roman"/>
              </w:rPr>
            </w:pPr>
            <w:r>
              <w:rPr>
                <w:rFonts w:ascii="Times New Roman" w:hAnsi="Times New Roman" w:cs="Times New Roman"/>
              </w:rPr>
              <w:t>Indore</w:t>
            </w:r>
          </w:p>
        </w:tc>
        <w:tc>
          <w:tcPr>
            <w:tcW w:w="3120" w:type="dxa"/>
            <w:shd w:val="clear" w:color="auto" w:fill="auto"/>
          </w:tcPr>
          <w:p w:rsidR="0032551F" w:rsidRDefault="0032551F">
            <w:pPr>
              <w:snapToGrid w:val="0"/>
              <w:jc w:val="center"/>
              <w:rPr>
                <w:rFonts w:ascii="Times New Roman" w:hAnsi="Times New Roman" w:cs="Times New Roman"/>
              </w:rPr>
            </w:pPr>
          </w:p>
        </w:tc>
      </w:tr>
    </w:tbl>
    <w:p w:rsidR="0032551F" w:rsidRDefault="0032551F">
      <w:pPr>
        <w:rPr>
          <w:rFonts w:ascii="Times New Roman" w:hAnsi="Times New Roman" w:cs="Times New Roman"/>
          <w:b/>
          <w:bCs/>
          <w:sz w:val="36"/>
          <w:szCs w:val="36"/>
        </w:rPr>
      </w:pPr>
    </w:p>
    <w:p w:rsidR="0032551F" w:rsidRDefault="0032551F">
      <w:pPr>
        <w:rPr>
          <w:rFonts w:ascii="Times New Roman" w:hAnsi="Times New Roman" w:cs="Times New Roman"/>
          <w:b/>
          <w:bCs/>
          <w:sz w:val="36"/>
          <w:szCs w:val="36"/>
        </w:rPr>
      </w:pPr>
    </w:p>
    <w:p w:rsidR="0032551F" w:rsidRDefault="0032551F">
      <w:pPr>
        <w:pStyle w:val="msoorganizationname"/>
        <w:widowControl w:val="0"/>
        <w:rPr>
          <w:rFonts w:ascii="Times New Roman" w:hAnsi="Times New Roman"/>
          <w:b/>
          <w:bCs/>
          <w:smallCaps w:val="0"/>
          <w:sz w:val="36"/>
          <w:szCs w:val="36"/>
        </w:rPr>
      </w:pPr>
    </w:p>
    <w:p w:rsidR="0032551F" w:rsidRDefault="0032551F">
      <w:pPr>
        <w:pStyle w:val="msoorganizationname"/>
        <w:widowControl w:val="0"/>
        <w:rPr>
          <w:rFonts w:ascii="Times New Roman" w:hAnsi="Times New Roman"/>
          <w:b/>
          <w:bCs/>
          <w:smallCaps w:val="0"/>
          <w:sz w:val="36"/>
          <w:szCs w:val="36"/>
        </w:rPr>
      </w:pPr>
    </w:p>
    <w:p w:rsidR="0032551F" w:rsidRDefault="00940421">
      <w:pPr>
        <w:pStyle w:val="msoorganizationname"/>
        <w:widowControl w:val="0"/>
      </w:pPr>
      <w:r>
        <w:rPr>
          <w:rFonts w:ascii="Times New Roman" w:hAnsi="Times New Roman"/>
          <w:b/>
          <w:bCs/>
          <w:smallCaps w:val="0"/>
          <w:sz w:val="36"/>
          <w:szCs w:val="36"/>
        </w:rPr>
        <w:lastRenderedPageBreak/>
        <w:t>Shri G.S. Institute of Technology and Science Indore (M.P.)</w:t>
      </w:r>
    </w:p>
    <w:p w:rsidR="0032551F" w:rsidRDefault="00940421">
      <w:r>
        <w:t> </w:t>
      </w:r>
    </w:p>
    <w:p w:rsidR="0032551F" w:rsidRDefault="0032551F"/>
    <w:p w:rsidR="0032551F" w:rsidRDefault="00FF18F8">
      <w:pPr>
        <w:rPr>
          <w:lang w:val="en-US" w:eastAsia="en-US"/>
        </w:rPr>
      </w:pPr>
      <w:r>
        <w:pict>
          <v:shape id="_x0000_s1027" type="#_x0000_t75" style="position:absolute;margin-left:167.25pt;margin-top:18.65pt;width:129.65pt;height:122.55pt;z-index:2;mso-wrap-distance-left:2.85pt;mso-wrap-distance-top:2.85pt;mso-wrap-distance-right:2.85pt;mso-wrap-distance-bottom:2.85pt;mso-position-horizontal:absolute;mso-position-horizontal-relative:text;mso-position-vertical:absolute;mso-position-vertical-relative:text" filled="t">
            <v:fill color2="black"/>
            <v:imagedata r:id="rId7" o:title=""/>
          </v:shape>
        </w:pict>
      </w:r>
    </w:p>
    <w:p w:rsidR="0032551F" w:rsidRDefault="0032551F"/>
    <w:p w:rsidR="0032551F" w:rsidRDefault="0032551F"/>
    <w:p w:rsidR="0032551F" w:rsidRDefault="0032551F"/>
    <w:p w:rsidR="0032551F" w:rsidRDefault="0032551F"/>
    <w:p w:rsidR="0032551F" w:rsidRDefault="0032551F"/>
    <w:p w:rsidR="0032551F" w:rsidRDefault="0032551F"/>
    <w:p w:rsidR="0032551F" w:rsidRDefault="0032551F"/>
    <w:p w:rsidR="0032551F" w:rsidRDefault="0032551F">
      <w:pPr>
        <w:jc w:val="center"/>
        <w:rPr>
          <w:rFonts w:ascii="Times New Roman" w:hAnsi="Times New Roman" w:cs="Times New Roman"/>
          <w:b/>
          <w:spacing w:val="20"/>
          <w:w w:val="120"/>
          <w:sz w:val="32"/>
          <w:szCs w:val="32"/>
          <w:u w:val="single"/>
        </w:rPr>
      </w:pPr>
    </w:p>
    <w:p w:rsidR="0032551F" w:rsidRDefault="0032551F">
      <w:pPr>
        <w:jc w:val="center"/>
        <w:rPr>
          <w:rFonts w:ascii="Times New Roman" w:hAnsi="Times New Roman" w:cs="Times New Roman"/>
          <w:b/>
          <w:spacing w:val="20"/>
          <w:w w:val="120"/>
          <w:sz w:val="32"/>
          <w:szCs w:val="32"/>
          <w:u w:val="single"/>
        </w:rPr>
      </w:pPr>
    </w:p>
    <w:p w:rsidR="0032551F" w:rsidRDefault="0032551F">
      <w:pPr>
        <w:jc w:val="center"/>
        <w:rPr>
          <w:rFonts w:ascii="Times New Roman" w:hAnsi="Times New Roman" w:cs="Times New Roman"/>
          <w:b/>
          <w:spacing w:val="20"/>
          <w:w w:val="120"/>
          <w:sz w:val="32"/>
          <w:szCs w:val="32"/>
          <w:u w:val="single"/>
        </w:rPr>
      </w:pPr>
    </w:p>
    <w:p w:rsidR="0032551F" w:rsidRDefault="0032551F">
      <w:pPr>
        <w:jc w:val="center"/>
        <w:rPr>
          <w:rFonts w:ascii="Times New Roman" w:hAnsi="Times New Roman" w:cs="Times New Roman"/>
          <w:b/>
          <w:spacing w:val="20"/>
          <w:w w:val="120"/>
          <w:sz w:val="32"/>
          <w:szCs w:val="32"/>
          <w:u w:val="single"/>
        </w:rPr>
      </w:pPr>
    </w:p>
    <w:p w:rsidR="0032551F" w:rsidRDefault="0032551F">
      <w:pPr>
        <w:jc w:val="center"/>
        <w:rPr>
          <w:rFonts w:ascii="Times New Roman" w:hAnsi="Times New Roman" w:cs="Times New Roman"/>
          <w:b/>
          <w:spacing w:val="20"/>
          <w:w w:val="120"/>
          <w:sz w:val="32"/>
          <w:szCs w:val="32"/>
          <w:u w:val="single"/>
        </w:rPr>
      </w:pPr>
    </w:p>
    <w:p w:rsidR="0032551F" w:rsidRDefault="00940421">
      <w:pPr>
        <w:jc w:val="center"/>
        <w:rPr>
          <w:rFonts w:ascii="Times New Roman" w:hAnsi="Times New Roman" w:cs="Times New Roman"/>
          <w:b/>
          <w:spacing w:val="20"/>
          <w:w w:val="120"/>
          <w:sz w:val="16"/>
          <w:szCs w:val="16"/>
        </w:rPr>
      </w:pPr>
      <w:r>
        <w:rPr>
          <w:rFonts w:ascii="Times New Roman" w:hAnsi="Times New Roman" w:cs="Times New Roman"/>
          <w:b/>
          <w:spacing w:val="20"/>
          <w:w w:val="120"/>
          <w:sz w:val="32"/>
          <w:szCs w:val="32"/>
          <w:u w:val="single"/>
        </w:rPr>
        <w:t>CERTIFICATE</w:t>
      </w:r>
    </w:p>
    <w:p w:rsidR="0032551F" w:rsidRDefault="0032551F">
      <w:pPr>
        <w:jc w:val="center"/>
        <w:rPr>
          <w:rFonts w:ascii="Times New Roman" w:hAnsi="Times New Roman" w:cs="Times New Roman"/>
          <w:b/>
          <w:spacing w:val="20"/>
          <w:w w:val="120"/>
          <w:sz w:val="16"/>
          <w:szCs w:val="16"/>
        </w:rPr>
      </w:pPr>
    </w:p>
    <w:p w:rsidR="0032551F" w:rsidRDefault="00940421">
      <w:pPr>
        <w:spacing w:line="360" w:lineRule="auto"/>
        <w:jc w:val="both"/>
        <w:rPr>
          <w:rFonts w:ascii="Times New Roman" w:hAnsi="Times New Roman" w:cs="Times New Roman"/>
        </w:rPr>
      </w:pPr>
      <w:r>
        <w:rPr>
          <w:rFonts w:ascii="Times New Roman" w:hAnsi="Times New Roman" w:cs="Times New Roman"/>
        </w:rPr>
        <w:t xml:space="preserve">This is to certify that the  project report entitled </w:t>
      </w:r>
      <w:r>
        <w:rPr>
          <w:rFonts w:ascii="Times New Roman" w:hAnsi="Times New Roman" w:cs="Times New Roman"/>
          <w:lang w:val="en-GB"/>
        </w:rPr>
        <w:t xml:space="preserve">" NETWORK MAPPER" </w:t>
      </w:r>
      <w:r>
        <w:rPr>
          <w:rFonts w:ascii="Times New Roman" w:hAnsi="Times New Roman" w:cs="Times New Roman"/>
        </w:rPr>
        <w:t xml:space="preserve">submitted by ,    students of final </w:t>
      </w:r>
      <w:proofErr w:type="spellStart"/>
      <w:r>
        <w:rPr>
          <w:rFonts w:ascii="Times New Roman" w:hAnsi="Times New Roman" w:cs="Times New Roman"/>
          <w:lang w:val="en-GB"/>
        </w:rPr>
        <w:t>Sarvagya</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Soni</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Shivam</w:t>
      </w:r>
      <w:proofErr w:type="spellEnd"/>
      <w:r>
        <w:rPr>
          <w:rFonts w:ascii="Times New Roman" w:hAnsi="Times New Roman" w:cs="Times New Roman"/>
          <w:lang w:val="en-GB"/>
        </w:rPr>
        <w:t xml:space="preserve"> Joshi, </w:t>
      </w:r>
      <w:proofErr w:type="spellStart"/>
      <w:r>
        <w:rPr>
          <w:rFonts w:ascii="Times New Roman" w:hAnsi="Times New Roman" w:cs="Times New Roman"/>
          <w:lang w:val="en-GB"/>
        </w:rPr>
        <w:t>Sourabh</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Shrivastava</w:t>
      </w:r>
      <w:proofErr w:type="spellEnd"/>
      <w:r>
        <w:rPr>
          <w:rFonts w:ascii="Times New Roman" w:hAnsi="Times New Roman" w:cs="Times New Roman"/>
          <w:lang w:val="en-GB"/>
        </w:rPr>
        <w:t xml:space="preserve">, Shubham Kumawat, </w:t>
      </w:r>
      <w:proofErr w:type="spellStart"/>
      <w:r>
        <w:rPr>
          <w:rFonts w:ascii="Times New Roman" w:hAnsi="Times New Roman" w:cs="Times New Roman"/>
          <w:lang w:val="en-GB"/>
        </w:rPr>
        <w:t>Yashil</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Jijhotiya</w:t>
      </w:r>
      <w:proofErr w:type="spellEnd"/>
      <w:r>
        <w:rPr>
          <w:rFonts w:ascii="Times New Roman" w:hAnsi="Times New Roman" w:cs="Times New Roman"/>
          <w:lang w:val="en-GB"/>
        </w:rPr>
        <w:t xml:space="preserve"> </w:t>
      </w:r>
      <w:r>
        <w:rPr>
          <w:rFonts w:ascii="Times New Roman" w:hAnsi="Times New Roman" w:cs="Times New Roman"/>
        </w:rPr>
        <w:t xml:space="preserve">year B.E. (Computer Engineering) in the year </w:t>
      </w:r>
      <w:r>
        <w:rPr>
          <w:rFonts w:ascii="Times New Roman" w:hAnsi="Times New Roman" w:cs="Times New Roman"/>
          <w:lang w:val="en-GB"/>
        </w:rPr>
        <w:t>2015-2016</w:t>
      </w:r>
      <w:r>
        <w:rPr>
          <w:rFonts w:ascii="Times New Roman" w:hAnsi="Times New Roman" w:cs="Times New Roman"/>
        </w:rPr>
        <w:t xml:space="preserve">  of this Institute, is a satisfactory account of their Project Phase-I work based on syllabus.</w:t>
      </w:r>
    </w:p>
    <w:p w:rsidR="0032551F" w:rsidRDefault="0032551F">
      <w:pPr>
        <w:jc w:val="both"/>
        <w:rPr>
          <w:rFonts w:ascii="Times New Roman" w:hAnsi="Times New Roman" w:cs="Times New Roman"/>
        </w:rPr>
      </w:pPr>
    </w:p>
    <w:p w:rsidR="0032551F" w:rsidRDefault="0032551F">
      <w:pPr>
        <w:rPr>
          <w:rFonts w:ascii="Times New Roman" w:hAnsi="Times New Roman" w:cs="Times New Roman"/>
        </w:rPr>
      </w:pPr>
    </w:p>
    <w:tbl>
      <w:tblPr>
        <w:tblW w:w="0" w:type="auto"/>
        <w:tblLayout w:type="fixed"/>
        <w:tblLook w:val="0000" w:firstRow="0" w:lastRow="0" w:firstColumn="0" w:lastColumn="0" w:noHBand="0" w:noVBand="0"/>
      </w:tblPr>
      <w:tblGrid>
        <w:gridCol w:w="3130"/>
        <w:gridCol w:w="3099"/>
        <w:gridCol w:w="3131"/>
      </w:tblGrid>
      <w:tr w:rsidR="0032551F">
        <w:tc>
          <w:tcPr>
            <w:tcW w:w="3130" w:type="dxa"/>
            <w:shd w:val="clear" w:color="auto" w:fill="auto"/>
          </w:tcPr>
          <w:p w:rsidR="0032551F" w:rsidRDefault="00940421">
            <w:pPr>
              <w:jc w:val="center"/>
              <w:rPr>
                <w:rFonts w:ascii="Times New Roman" w:hAnsi="Times New Roman" w:cs="Times New Roman"/>
                <w:b/>
              </w:rPr>
            </w:pPr>
            <w:r>
              <w:rPr>
                <w:rFonts w:ascii="Times New Roman" w:hAnsi="Times New Roman" w:cs="Times New Roman"/>
                <w:b/>
              </w:rPr>
              <w:t>Internal Examiner</w:t>
            </w:r>
          </w:p>
        </w:tc>
        <w:tc>
          <w:tcPr>
            <w:tcW w:w="3099" w:type="dxa"/>
            <w:shd w:val="clear" w:color="auto" w:fill="auto"/>
          </w:tcPr>
          <w:p w:rsidR="0032551F" w:rsidRDefault="0032551F">
            <w:pPr>
              <w:snapToGrid w:val="0"/>
              <w:jc w:val="center"/>
              <w:rPr>
                <w:rFonts w:ascii="Times New Roman" w:hAnsi="Times New Roman" w:cs="Times New Roman"/>
                <w:b/>
              </w:rPr>
            </w:pPr>
          </w:p>
        </w:tc>
        <w:tc>
          <w:tcPr>
            <w:tcW w:w="3131" w:type="dxa"/>
            <w:shd w:val="clear" w:color="auto" w:fill="auto"/>
          </w:tcPr>
          <w:p w:rsidR="0032551F" w:rsidRDefault="00940421">
            <w:pPr>
              <w:jc w:val="center"/>
            </w:pPr>
            <w:r>
              <w:rPr>
                <w:rFonts w:ascii="Times New Roman" w:hAnsi="Times New Roman" w:cs="Times New Roman"/>
                <w:b/>
              </w:rPr>
              <w:t>External Examiner</w:t>
            </w:r>
          </w:p>
        </w:tc>
      </w:tr>
      <w:tr w:rsidR="0032551F">
        <w:tc>
          <w:tcPr>
            <w:tcW w:w="3130" w:type="dxa"/>
            <w:shd w:val="clear" w:color="auto" w:fill="auto"/>
          </w:tcPr>
          <w:p w:rsidR="0032551F" w:rsidRDefault="0032551F">
            <w:pPr>
              <w:snapToGrid w:val="0"/>
              <w:jc w:val="center"/>
              <w:rPr>
                <w:rFonts w:ascii="Times New Roman" w:hAnsi="Times New Roman" w:cs="Times New Roman"/>
                <w:b/>
              </w:rPr>
            </w:pPr>
          </w:p>
        </w:tc>
        <w:tc>
          <w:tcPr>
            <w:tcW w:w="3099" w:type="dxa"/>
            <w:shd w:val="clear" w:color="auto" w:fill="auto"/>
          </w:tcPr>
          <w:p w:rsidR="0032551F" w:rsidRDefault="0032551F">
            <w:pPr>
              <w:snapToGrid w:val="0"/>
              <w:jc w:val="center"/>
              <w:rPr>
                <w:rFonts w:ascii="Times New Roman" w:hAnsi="Times New Roman" w:cs="Times New Roman"/>
              </w:rPr>
            </w:pPr>
          </w:p>
        </w:tc>
        <w:tc>
          <w:tcPr>
            <w:tcW w:w="3131" w:type="dxa"/>
            <w:shd w:val="clear" w:color="auto" w:fill="auto"/>
          </w:tcPr>
          <w:p w:rsidR="0032551F" w:rsidRDefault="0032551F">
            <w:pPr>
              <w:snapToGrid w:val="0"/>
              <w:jc w:val="center"/>
              <w:rPr>
                <w:rFonts w:ascii="Times New Roman" w:hAnsi="Times New Roman" w:cs="Times New Roman"/>
              </w:rPr>
            </w:pPr>
          </w:p>
        </w:tc>
      </w:tr>
      <w:tr w:rsidR="0032551F">
        <w:tc>
          <w:tcPr>
            <w:tcW w:w="3130" w:type="dxa"/>
            <w:shd w:val="clear" w:color="auto" w:fill="auto"/>
          </w:tcPr>
          <w:p w:rsidR="0032551F" w:rsidRDefault="0032551F">
            <w:pPr>
              <w:snapToGrid w:val="0"/>
              <w:jc w:val="center"/>
              <w:rPr>
                <w:rFonts w:ascii="Times New Roman" w:hAnsi="Times New Roman" w:cs="Times New Roman"/>
              </w:rPr>
            </w:pPr>
          </w:p>
        </w:tc>
        <w:tc>
          <w:tcPr>
            <w:tcW w:w="3099" w:type="dxa"/>
            <w:shd w:val="clear" w:color="auto" w:fill="auto"/>
          </w:tcPr>
          <w:p w:rsidR="0032551F" w:rsidRDefault="0032551F">
            <w:pPr>
              <w:snapToGrid w:val="0"/>
              <w:jc w:val="center"/>
              <w:rPr>
                <w:rFonts w:ascii="Times New Roman" w:hAnsi="Times New Roman" w:cs="Times New Roman"/>
              </w:rPr>
            </w:pPr>
          </w:p>
        </w:tc>
        <w:tc>
          <w:tcPr>
            <w:tcW w:w="3131" w:type="dxa"/>
            <w:shd w:val="clear" w:color="auto" w:fill="auto"/>
          </w:tcPr>
          <w:p w:rsidR="0032551F" w:rsidRDefault="0032551F">
            <w:pPr>
              <w:snapToGrid w:val="0"/>
              <w:jc w:val="center"/>
              <w:rPr>
                <w:rFonts w:ascii="Times New Roman" w:hAnsi="Times New Roman" w:cs="Times New Roman"/>
              </w:rPr>
            </w:pPr>
          </w:p>
        </w:tc>
      </w:tr>
      <w:tr w:rsidR="0032551F">
        <w:tc>
          <w:tcPr>
            <w:tcW w:w="3130" w:type="dxa"/>
            <w:shd w:val="clear" w:color="auto" w:fill="auto"/>
          </w:tcPr>
          <w:p w:rsidR="0032551F" w:rsidRDefault="0032551F">
            <w:pPr>
              <w:snapToGrid w:val="0"/>
              <w:jc w:val="center"/>
              <w:rPr>
                <w:rFonts w:ascii="Times New Roman" w:hAnsi="Times New Roman" w:cs="Times New Roman"/>
              </w:rPr>
            </w:pPr>
          </w:p>
        </w:tc>
        <w:tc>
          <w:tcPr>
            <w:tcW w:w="3099" w:type="dxa"/>
            <w:shd w:val="clear" w:color="auto" w:fill="auto"/>
          </w:tcPr>
          <w:p w:rsidR="0032551F" w:rsidRDefault="0032551F">
            <w:pPr>
              <w:snapToGrid w:val="0"/>
              <w:jc w:val="center"/>
              <w:rPr>
                <w:rFonts w:ascii="Times New Roman" w:hAnsi="Times New Roman" w:cs="Times New Roman"/>
              </w:rPr>
            </w:pPr>
          </w:p>
        </w:tc>
        <w:tc>
          <w:tcPr>
            <w:tcW w:w="3131" w:type="dxa"/>
            <w:shd w:val="clear" w:color="auto" w:fill="auto"/>
          </w:tcPr>
          <w:p w:rsidR="0032551F" w:rsidRDefault="0032551F">
            <w:pPr>
              <w:snapToGrid w:val="0"/>
              <w:jc w:val="center"/>
              <w:rPr>
                <w:rFonts w:ascii="Times New Roman" w:hAnsi="Times New Roman" w:cs="Times New Roman"/>
              </w:rPr>
            </w:pPr>
          </w:p>
        </w:tc>
      </w:tr>
      <w:tr w:rsidR="0032551F">
        <w:tc>
          <w:tcPr>
            <w:tcW w:w="3130" w:type="dxa"/>
            <w:shd w:val="clear" w:color="auto" w:fill="auto"/>
          </w:tcPr>
          <w:p w:rsidR="0032551F" w:rsidRDefault="0032551F">
            <w:pPr>
              <w:snapToGrid w:val="0"/>
              <w:jc w:val="center"/>
              <w:rPr>
                <w:rFonts w:ascii="Times New Roman" w:hAnsi="Times New Roman" w:cs="Times New Roman"/>
              </w:rPr>
            </w:pPr>
          </w:p>
          <w:p w:rsidR="0032551F" w:rsidRDefault="0032551F">
            <w:pPr>
              <w:jc w:val="center"/>
              <w:rPr>
                <w:rFonts w:ascii="Times New Roman" w:hAnsi="Times New Roman" w:cs="Times New Roman"/>
              </w:rPr>
            </w:pPr>
          </w:p>
          <w:p w:rsidR="0032551F" w:rsidRDefault="0032551F">
            <w:pPr>
              <w:jc w:val="center"/>
              <w:rPr>
                <w:rFonts w:ascii="Times New Roman" w:hAnsi="Times New Roman" w:cs="Times New Roman"/>
              </w:rPr>
            </w:pPr>
          </w:p>
          <w:p w:rsidR="0032551F" w:rsidRDefault="0032551F">
            <w:pPr>
              <w:rPr>
                <w:rFonts w:ascii="Times New Roman" w:hAnsi="Times New Roman" w:cs="Times New Roman"/>
              </w:rPr>
            </w:pPr>
          </w:p>
        </w:tc>
        <w:tc>
          <w:tcPr>
            <w:tcW w:w="3099" w:type="dxa"/>
            <w:shd w:val="clear" w:color="auto" w:fill="auto"/>
          </w:tcPr>
          <w:p w:rsidR="0032551F" w:rsidRDefault="0032551F">
            <w:pPr>
              <w:snapToGrid w:val="0"/>
              <w:jc w:val="center"/>
              <w:rPr>
                <w:rFonts w:ascii="Times New Roman" w:hAnsi="Times New Roman" w:cs="Times New Roman"/>
              </w:rPr>
            </w:pPr>
          </w:p>
        </w:tc>
        <w:tc>
          <w:tcPr>
            <w:tcW w:w="3131" w:type="dxa"/>
            <w:shd w:val="clear" w:color="auto" w:fill="auto"/>
          </w:tcPr>
          <w:p w:rsidR="0032551F" w:rsidRDefault="0032551F">
            <w:pPr>
              <w:snapToGrid w:val="0"/>
              <w:jc w:val="center"/>
              <w:rPr>
                <w:rFonts w:ascii="Times New Roman" w:hAnsi="Times New Roman" w:cs="Times New Roman"/>
              </w:rPr>
            </w:pPr>
          </w:p>
        </w:tc>
      </w:tr>
    </w:tbl>
    <w:p w:rsidR="0032551F" w:rsidRDefault="0032551F">
      <w:pPr>
        <w:spacing w:before="240" w:line="360" w:lineRule="auto"/>
        <w:rPr>
          <w:rFonts w:ascii="Times New Roman" w:hAnsi="Times New Roman" w:cs="Times New Roman"/>
          <w:b/>
          <w:bCs/>
        </w:rPr>
      </w:pPr>
    </w:p>
    <w:p w:rsidR="0032551F" w:rsidRDefault="0032551F">
      <w:pPr>
        <w:pStyle w:val="Title"/>
        <w:widowControl w:val="0"/>
        <w:spacing w:line="360" w:lineRule="auto"/>
        <w:rPr>
          <w:rFonts w:ascii="Times New Roman" w:hAnsi="Times New Roman"/>
          <w:sz w:val="28"/>
          <w:szCs w:val="28"/>
        </w:rPr>
      </w:pPr>
    </w:p>
    <w:p w:rsidR="0032551F" w:rsidRDefault="0032551F"/>
    <w:p w:rsidR="0032551F" w:rsidRDefault="0032551F"/>
    <w:p w:rsidR="0032551F" w:rsidRDefault="0032551F"/>
    <w:p w:rsidR="0032551F" w:rsidRDefault="0032551F"/>
    <w:p w:rsidR="0032551F" w:rsidRDefault="0032551F"/>
    <w:p w:rsidR="0032551F" w:rsidRDefault="0032551F"/>
    <w:p w:rsidR="0032551F" w:rsidRDefault="0032551F"/>
    <w:p w:rsidR="0032551F" w:rsidRDefault="0032551F"/>
    <w:p w:rsidR="0032551F" w:rsidRDefault="00940421">
      <w:pPr>
        <w:spacing w:line="360" w:lineRule="auto"/>
        <w:jc w:val="center"/>
        <w:rPr>
          <w:rFonts w:ascii="Times New Roman" w:hAnsi="Times New Roman" w:cs="Times New Roman"/>
        </w:rPr>
      </w:pPr>
      <w:r>
        <w:rPr>
          <w:rFonts w:ascii="Times New Roman" w:hAnsi="Times New Roman" w:cs="Times New Roman"/>
          <w:b/>
          <w:sz w:val="28"/>
          <w:szCs w:val="28"/>
        </w:rPr>
        <w:t>Abstract</w:t>
      </w:r>
    </w:p>
    <w:p w:rsidR="0032551F" w:rsidRDefault="00940421">
      <w:pPr>
        <w:spacing w:line="360" w:lineRule="auto"/>
        <w:jc w:val="both"/>
        <w:rPr>
          <w:rFonts w:ascii="Times New Roman" w:hAnsi="Times New Roman" w:cs="Times New Roman"/>
        </w:rPr>
      </w:pPr>
      <w:r>
        <w:rPr>
          <w:rFonts w:ascii="Times New Roman" w:hAnsi="Times New Roman" w:cs="Times New Roman"/>
        </w:rPr>
        <w:t xml:space="preserve">The purpose of our project, is to create a network mapping tool that would map the entire LAN infrastructure using active probing technique. The software will generate a network tree dynamically, which will help network administrators to visualize the whole network. The network administrator can add or delete node to create the network infrastructure and then the software will map the network to create a visual. </w:t>
      </w:r>
    </w:p>
    <w:p w:rsidR="0032551F" w:rsidRDefault="0032551F">
      <w:pPr>
        <w:spacing w:line="360" w:lineRule="auto"/>
        <w:jc w:val="both"/>
        <w:rPr>
          <w:rFonts w:ascii="Times New Roman" w:hAnsi="Times New Roman" w:cs="Times New Roman"/>
        </w:rPr>
      </w:pPr>
    </w:p>
    <w:p w:rsidR="0032551F" w:rsidRDefault="00940421">
      <w:pPr>
        <w:spacing w:line="360" w:lineRule="auto"/>
        <w:jc w:val="both"/>
        <w:rPr>
          <w:rFonts w:ascii="Times New Roman" w:hAnsi="Times New Roman" w:cs="Times New Roman"/>
        </w:rPr>
      </w:pPr>
      <w:r>
        <w:rPr>
          <w:rFonts w:ascii="Times New Roman" w:hAnsi="Times New Roman" w:cs="Times New Roman"/>
        </w:rPr>
        <w:t>Some of the needs of network administrator are, to visualize the network topology, to determine the broken links in network, to maintain a log of uplinks and downlinks along with their specifications like timing, associated nodes etc.</w:t>
      </w:r>
    </w:p>
    <w:p w:rsidR="0032551F" w:rsidRDefault="0032551F">
      <w:pPr>
        <w:spacing w:line="360" w:lineRule="auto"/>
        <w:jc w:val="both"/>
        <w:rPr>
          <w:rFonts w:ascii="Times New Roman" w:hAnsi="Times New Roman" w:cs="Times New Roman"/>
        </w:rPr>
      </w:pPr>
    </w:p>
    <w:p w:rsidR="0032551F" w:rsidRDefault="00940421">
      <w:pPr>
        <w:spacing w:line="360" w:lineRule="auto"/>
        <w:jc w:val="both"/>
        <w:rPr>
          <w:b/>
          <w:sz w:val="32"/>
          <w:szCs w:val="32"/>
        </w:rPr>
      </w:pPr>
      <w:r>
        <w:rPr>
          <w:rFonts w:ascii="Times New Roman" w:hAnsi="Times New Roman" w:cs="Times New Roman"/>
        </w:rPr>
        <w:t xml:space="preserve">The project is based on active probing technique that uses probes to detect the state of a link that may be broken or active. The active links will be denoted by green lines and broken links by red lines. Also the network admin can add/delete a node by providing some information. Also when a link goes </w:t>
      </w:r>
      <w:r w:rsidR="00BE4C86">
        <w:rPr>
          <w:rFonts w:ascii="Times New Roman" w:hAnsi="Times New Roman" w:cs="Times New Roman"/>
        </w:rPr>
        <w:t>down</w:t>
      </w:r>
      <w:r>
        <w:rPr>
          <w:rFonts w:ascii="Times New Roman" w:hAnsi="Times New Roman" w:cs="Times New Roman"/>
        </w:rPr>
        <w:t xml:space="preserve">, a notification will be generated for the network admin regarding that link with its specification. The project can be proven beneficial for the network administrators, in large organizations where it is an uphill task to trace the presence of downlinks. </w:t>
      </w:r>
    </w:p>
    <w:p w:rsidR="0032551F" w:rsidRDefault="0032551F">
      <w:pPr>
        <w:jc w:val="center"/>
        <w:rPr>
          <w:b/>
          <w:sz w:val="32"/>
          <w:szCs w:val="32"/>
        </w:rPr>
      </w:pPr>
    </w:p>
    <w:p w:rsidR="0032551F" w:rsidRDefault="0032551F">
      <w:pPr>
        <w:jc w:val="center"/>
        <w:rPr>
          <w:b/>
          <w:sz w:val="32"/>
          <w:szCs w:val="32"/>
        </w:rPr>
      </w:pPr>
    </w:p>
    <w:p w:rsidR="0032551F" w:rsidRDefault="0032551F">
      <w:pPr>
        <w:jc w:val="center"/>
        <w:rPr>
          <w:b/>
          <w:sz w:val="32"/>
          <w:szCs w:val="32"/>
        </w:rPr>
      </w:pPr>
    </w:p>
    <w:p w:rsidR="0032551F" w:rsidRDefault="0032551F">
      <w:pPr>
        <w:jc w:val="center"/>
        <w:rPr>
          <w:b/>
          <w:sz w:val="32"/>
          <w:szCs w:val="32"/>
        </w:rPr>
      </w:pPr>
    </w:p>
    <w:p w:rsidR="0032551F" w:rsidRDefault="0032551F">
      <w:pPr>
        <w:jc w:val="center"/>
        <w:rPr>
          <w:b/>
          <w:sz w:val="32"/>
          <w:szCs w:val="32"/>
        </w:rPr>
      </w:pPr>
    </w:p>
    <w:p w:rsidR="0032551F" w:rsidRDefault="0032551F">
      <w:pPr>
        <w:jc w:val="center"/>
        <w:rPr>
          <w:b/>
          <w:sz w:val="32"/>
          <w:szCs w:val="32"/>
        </w:rPr>
      </w:pPr>
    </w:p>
    <w:p w:rsidR="0032551F" w:rsidRDefault="0032551F">
      <w:pPr>
        <w:jc w:val="center"/>
        <w:rPr>
          <w:b/>
          <w:sz w:val="32"/>
          <w:szCs w:val="32"/>
        </w:rPr>
      </w:pPr>
    </w:p>
    <w:p w:rsidR="0032551F" w:rsidRDefault="0032551F">
      <w:pPr>
        <w:jc w:val="center"/>
        <w:rPr>
          <w:b/>
          <w:sz w:val="32"/>
          <w:szCs w:val="32"/>
        </w:rPr>
      </w:pPr>
    </w:p>
    <w:p w:rsidR="0032551F" w:rsidRDefault="0032551F">
      <w:pPr>
        <w:jc w:val="center"/>
        <w:rPr>
          <w:b/>
          <w:sz w:val="32"/>
          <w:szCs w:val="32"/>
        </w:rPr>
      </w:pPr>
    </w:p>
    <w:p w:rsidR="0032551F" w:rsidRDefault="0032551F">
      <w:pPr>
        <w:jc w:val="center"/>
        <w:rPr>
          <w:b/>
          <w:sz w:val="32"/>
          <w:szCs w:val="32"/>
        </w:rPr>
      </w:pPr>
    </w:p>
    <w:p w:rsidR="0032551F" w:rsidRDefault="0032551F">
      <w:pPr>
        <w:jc w:val="center"/>
        <w:rPr>
          <w:b/>
          <w:sz w:val="32"/>
          <w:szCs w:val="32"/>
        </w:rPr>
      </w:pPr>
    </w:p>
    <w:p w:rsidR="0032551F" w:rsidRDefault="0032551F">
      <w:pPr>
        <w:jc w:val="center"/>
        <w:rPr>
          <w:b/>
          <w:sz w:val="32"/>
          <w:szCs w:val="32"/>
        </w:rPr>
      </w:pPr>
    </w:p>
    <w:p w:rsidR="0032551F" w:rsidRDefault="0032551F">
      <w:pPr>
        <w:jc w:val="center"/>
        <w:rPr>
          <w:b/>
          <w:sz w:val="32"/>
          <w:szCs w:val="32"/>
        </w:rPr>
      </w:pPr>
    </w:p>
    <w:p w:rsidR="0032551F" w:rsidRDefault="0032551F">
      <w:pPr>
        <w:jc w:val="center"/>
        <w:rPr>
          <w:b/>
          <w:sz w:val="32"/>
          <w:szCs w:val="32"/>
        </w:rPr>
      </w:pPr>
    </w:p>
    <w:p w:rsidR="0032551F" w:rsidRDefault="0032551F">
      <w:pPr>
        <w:jc w:val="center"/>
        <w:rPr>
          <w:b/>
          <w:sz w:val="32"/>
          <w:szCs w:val="32"/>
        </w:rPr>
      </w:pPr>
    </w:p>
    <w:p w:rsidR="0032551F" w:rsidRDefault="0032551F">
      <w:pPr>
        <w:jc w:val="center"/>
        <w:rPr>
          <w:b/>
          <w:sz w:val="32"/>
          <w:szCs w:val="32"/>
        </w:rPr>
      </w:pPr>
    </w:p>
    <w:p w:rsidR="0032551F" w:rsidRDefault="00940421">
      <w:pPr>
        <w:jc w:val="center"/>
        <w:rPr>
          <w:b/>
          <w:sz w:val="32"/>
          <w:szCs w:val="32"/>
        </w:rPr>
      </w:pPr>
      <w:r>
        <w:rPr>
          <w:b/>
          <w:sz w:val="32"/>
          <w:szCs w:val="32"/>
        </w:rPr>
        <w:lastRenderedPageBreak/>
        <w:t>Table of Contents</w:t>
      </w:r>
    </w:p>
    <w:p w:rsidR="00C116D3" w:rsidRDefault="00C116D3">
      <w:pPr>
        <w:jc w:val="center"/>
      </w:pPr>
    </w:p>
    <w:p w:rsidR="0032551F" w:rsidRDefault="0032551F">
      <w:pPr>
        <w:jc w:val="center"/>
      </w:pPr>
    </w:p>
    <w:tbl>
      <w:tblPr>
        <w:tblW w:w="0" w:type="auto"/>
        <w:tblLayout w:type="fixed"/>
        <w:tblLook w:val="0000" w:firstRow="0" w:lastRow="0" w:firstColumn="0" w:lastColumn="0" w:noHBand="0" w:noVBand="0"/>
      </w:tblPr>
      <w:tblGrid>
        <w:gridCol w:w="1365"/>
        <w:gridCol w:w="7305"/>
        <w:gridCol w:w="510"/>
      </w:tblGrid>
      <w:tr w:rsidR="0032551F">
        <w:tc>
          <w:tcPr>
            <w:tcW w:w="1365" w:type="dxa"/>
            <w:shd w:val="clear" w:color="auto" w:fill="auto"/>
          </w:tcPr>
          <w:p w:rsidR="0032551F" w:rsidRDefault="00940421">
            <w:pPr>
              <w:jc w:val="center"/>
              <w:rPr>
                <w:b/>
                <w:bCs/>
              </w:rPr>
            </w:pPr>
            <w:r>
              <w:rPr>
                <w:b/>
                <w:bCs/>
              </w:rPr>
              <w:t>Chapter 1</w:t>
            </w:r>
          </w:p>
        </w:tc>
        <w:tc>
          <w:tcPr>
            <w:tcW w:w="7305" w:type="dxa"/>
            <w:shd w:val="clear" w:color="auto" w:fill="auto"/>
          </w:tcPr>
          <w:p w:rsidR="0032551F" w:rsidRDefault="00940421">
            <w:pPr>
              <w:rPr>
                <w:b/>
                <w:bCs/>
              </w:rPr>
            </w:pPr>
            <w:r>
              <w:rPr>
                <w:b/>
                <w:bCs/>
              </w:rPr>
              <w:t>Introduction</w:t>
            </w:r>
          </w:p>
        </w:tc>
        <w:tc>
          <w:tcPr>
            <w:tcW w:w="510" w:type="dxa"/>
            <w:shd w:val="clear" w:color="auto" w:fill="auto"/>
          </w:tcPr>
          <w:p w:rsidR="0032551F" w:rsidRDefault="0032551F">
            <w:pPr>
              <w:snapToGrid w:val="0"/>
              <w:jc w:val="right"/>
              <w:rPr>
                <w:b/>
                <w:bCs/>
              </w:rPr>
            </w:pPr>
          </w:p>
        </w:tc>
      </w:tr>
      <w:tr w:rsidR="0032551F">
        <w:tc>
          <w:tcPr>
            <w:tcW w:w="1365" w:type="dxa"/>
            <w:shd w:val="clear" w:color="auto" w:fill="auto"/>
          </w:tcPr>
          <w:p w:rsidR="0032551F" w:rsidRDefault="0032551F">
            <w:pPr>
              <w:snapToGrid w:val="0"/>
              <w:jc w:val="center"/>
            </w:pPr>
          </w:p>
        </w:tc>
        <w:tc>
          <w:tcPr>
            <w:tcW w:w="7305" w:type="dxa"/>
            <w:shd w:val="clear" w:color="auto" w:fill="auto"/>
          </w:tcPr>
          <w:p w:rsidR="0032551F" w:rsidRDefault="00940421">
            <w:pPr>
              <w:pStyle w:val="ListParagraph"/>
              <w:numPr>
                <w:ilvl w:val="0"/>
                <w:numId w:val="6"/>
              </w:numPr>
              <w:ind w:left="522"/>
            </w:pPr>
            <w:r>
              <w:rPr>
                <w:sz w:val="22"/>
              </w:rPr>
              <w:t>Preamble</w:t>
            </w:r>
          </w:p>
        </w:tc>
        <w:tc>
          <w:tcPr>
            <w:tcW w:w="510" w:type="dxa"/>
            <w:shd w:val="clear" w:color="auto" w:fill="auto"/>
          </w:tcPr>
          <w:p w:rsidR="0032551F" w:rsidRDefault="0032551F">
            <w:pPr>
              <w:snapToGrid w:val="0"/>
              <w:jc w:val="right"/>
            </w:pPr>
          </w:p>
        </w:tc>
      </w:tr>
      <w:tr w:rsidR="0032551F">
        <w:tc>
          <w:tcPr>
            <w:tcW w:w="1365" w:type="dxa"/>
            <w:shd w:val="clear" w:color="auto" w:fill="auto"/>
          </w:tcPr>
          <w:p w:rsidR="0032551F" w:rsidRDefault="0032551F">
            <w:pPr>
              <w:snapToGrid w:val="0"/>
              <w:jc w:val="center"/>
            </w:pPr>
          </w:p>
        </w:tc>
        <w:tc>
          <w:tcPr>
            <w:tcW w:w="7305" w:type="dxa"/>
            <w:shd w:val="clear" w:color="auto" w:fill="auto"/>
          </w:tcPr>
          <w:p w:rsidR="0032551F" w:rsidRDefault="00940421">
            <w:pPr>
              <w:pStyle w:val="ListParagraph"/>
              <w:numPr>
                <w:ilvl w:val="0"/>
                <w:numId w:val="6"/>
              </w:numPr>
              <w:ind w:left="522"/>
            </w:pPr>
            <w:r>
              <w:rPr>
                <w:sz w:val="22"/>
              </w:rPr>
              <w:t>Need of the Project</w:t>
            </w:r>
          </w:p>
        </w:tc>
        <w:tc>
          <w:tcPr>
            <w:tcW w:w="510" w:type="dxa"/>
            <w:shd w:val="clear" w:color="auto" w:fill="auto"/>
          </w:tcPr>
          <w:p w:rsidR="0032551F" w:rsidRDefault="0032551F">
            <w:pPr>
              <w:snapToGrid w:val="0"/>
              <w:jc w:val="right"/>
            </w:pPr>
          </w:p>
        </w:tc>
      </w:tr>
      <w:tr w:rsidR="0032551F">
        <w:tc>
          <w:tcPr>
            <w:tcW w:w="1365" w:type="dxa"/>
            <w:shd w:val="clear" w:color="auto" w:fill="auto"/>
          </w:tcPr>
          <w:p w:rsidR="0032551F" w:rsidRDefault="0032551F">
            <w:pPr>
              <w:snapToGrid w:val="0"/>
              <w:jc w:val="center"/>
            </w:pPr>
          </w:p>
        </w:tc>
        <w:tc>
          <w:tcPr>
            <w:tcW w:w="7305" w:type="dxa"/>
            <w:shd w:val="clear" w:color="auto" w:fill="auto"/>
          </w:tcPr>
          <w:p w:rsidR="0032551F" w:rsidRDefault="00940421">
            <w:pPr>
              <w:pStyle w:val="ListParagraph"/>
              <w:numPr>
                <w:ilvl w:val="0"/>
                <w:numId w:val="6"/>
              </w:numPr>
              <w:ind w:left="522"/>
            </w:pPr>
            <w:r>
              <w:rPr>
                <w:sz w:val="22"/>
              </w:rPr>
              <w:t>Problem Statement</w:t>
            </w:r>
          </w:p>
        </w:tc>
        <w:tc>
          <w:tcPr>
            <w:tcW w:w="510" w:type="dxa"/>
            <w:shd w:val="clear" w:color="auto" w:fill="auto"/>
          </w:tcPr>
          <w:p w:rsidR="0032551F" w:rsidRDefault="0032551F">
            <w:pPr>
              <w:snapToGrid w:val="0"/>
              <w:jc w:val="right"/>
            </w:pPr>
          </w:p>
        </w:tc>
      </w:tr>
      <w:tr w:rsidR="0032551F">
        <w:tc>
          <w:tcPr>
            <w:tcW w:w="1365" w:type="dxa"/>
            <w:shd w:val="clear" w:color="auto" w:fill="auto"/>
          </w:tcPr>
          <w:p w:rsidR="0032551F" w:rsidRDefault="0032551F">
            <w:pPr>
              <w:snapToGrid w:val="0"/>
              <w:jc w:val="center"/>
            </w:pPr>
          </w:p>
        </w:tc>
        <w:tc>
          <w:tcPr>
            <w:tcW w:w="7305" w:type="dxa"/>
            <w:shd w:val="clear" w:color="auto" w:fill="auto"/>
          </w:tcPr>
          <w:p w:rsidR="0032551F" w:rsidRDefault="00940421">
            <w:pPr>
              <w:pStyle w:val="ListParagraph"/>
              <w:numPr>
                <w:ilvl w:val="0"/>
                <w:numId w:val="6"/>
              </w:numPr>
              <w:ind w:left="522"/>
            </w:pPr>
            <w:r>
              <w:rPr>
                <w:sz w:val="22"/>
              </w:rPr>
              <w:t>Objectives</w:t>
            </w:r>
          </w:p>
        </w:tc>
        <w:tc>
          <w:tcPr>
            <w:tcW w:w="510" w:type="dxa"/>
            <w:shd w:val="clear" w:color="auto" w:fill="auto"/>
          </w:tcPr>
          <w:p w:rsidR="0032551F" w:rsidRDefault="0032551F">
            <w:pPr>
              <w:snapToGrid w:val="0"/>
              <w:jc w:val="right"/>
            </w:pPr>
          </w:p>
        </w:tc>
      </w:tr>
      <w:tr w:rsidR="0032551F">
        <w:tc>
          <w:tcPr>
            <w:tcW w:w="1365" w:type="dxa"/>
            <w:shd w:val="clear" w:color="auto" w:fill="auto"/>
          </w:tcPr>
          <w:p w:rsidR="0032551F" w:rsidRDefault="0032551F">
            <w:pPr>
              <w:snapToGrid w:val="0"/>
              <w:jc w:val="center"/>
            </w:pPr>
          </w:p>
        </w:tc>
        <w:tc>
          <w:tcPr>
            <w:tcW w:w="7305" w:type="dxa"/>
            <w:shd w:val="clear" w:color="auto" w:fill="auto"/>
          </w:tcPr>
          <w:p w:rsidR="0032551F" w:rsidRDefault="00940421">
            <w:pPr>
              <w:pStyle w:val="ListParagraph"/>
              <w:numPr>
                <w:ilvl w:val="0"/>
                <w:numId w:val="6"/>
              </w:numPr>
              <w:ind w:left="522"/>
            </w:pPr>
            <w:r>
              <w:rPr>
                <w:sz w:val="22"/>
              </w:rPr>
              <w:t>Solution Approach</w:t>
            </w:r>
          </w:p>
        </w:tc>
        <w:tc>
          <w:tcPr>
            <w:tcW w:w="510" w:type="dxa"/>
            <w:shd w:val="clear" w:color="auto" w:fill="auto"/>
          </w:tcPr>
          <w:p w:rsidR="0032551F" w:rsidRDefault="0032551F">
            <w:pPr>
              <w:snapToGrid w:val="0"/>
              <w:jc w:val="right"/>
            </w:pPr>
          </w:p>
        </w:tc>
      </w:tr>
      <w:tr w:rsidR="0032551F">
        <w:tc>
          <w:tcPr>
            <w:tcW w:w="1365" w:type="dxa"/>
            <w:shd w:val="clear" w:color="auto" w:fill="auto"/>
          </w:tcPr>
          <w:p w:rsidR="0032551F" w:rsidRDefault="0032551F">
            <w:pPr>
              <w:snapToGrid w:val="0"/>
              <w:jc w:val="center"/>
            </w:pPr>
          </w:p>
        </w:tc>
        <w:tc>
          <w:tcPr>
            <w:tcW w:w="7305" w:type="dxa"/>
            <w:shd w:val="clear" w:color="auto" w:fill="auto"/>
          </w:tcPr>
          <w:p w:rsidR="0032551F" w:rsidRDefault="00940421">
            <w:pPr>
              <w:pStyle w:val="ListParagraph"/>
              <w:numPr>
                <w:ilvl w:val="0"/>
                <w:numId w:val="6"/>
              </w:numPr>
              <w:ind w:left="522"/>
            </w:pPr>
            <w:r>
              <w:rPr>
                <w:sz w:val="22"/>
              </w:rPr>
              <w:t>Organization of the  Project Report</w:t>
            </w:r>
          </w:p>
        </w:tc>
        <w:tc>
          <w:tcPr>
            <w:tcW w:w="510" w:type="dxa"/>
            <w:shd w:val="clear" w:color="auto" w:fill="auto"/>
          </w:tcPr>
          <w:p w:rsidR="0032551F" w:rsidRDefault="0032551F">
            <w:pPr>
              <w:snapToGrid w:val="0"/>
              <w:jc w:val="right"/>
            </w:pPr>
          </w:p>
        </w:tc>
      </w:tr>
      <w:tr w:rsidR="0032551F">
        <w:tc>
          <w:tcPr>
            <w:tcW w:w="1365" w:type="dxa"/>
            <w:shd w:val="clear" w:color="auto" w:fill="auto"/>
          </w:tcPr>
          <w:p w:rsidR="0032551F" w:rsidRDefault="00940421">
            <w:pPr>
              <w:jc w:val="center"/>
              <w:rPr>
                <w:b/>
                <w:bCs/>
              </w:rPr>
            </w:pPr>
            <w:r>
              <w:rPr>
                <w:b/>
                <w:bCs/>
              </w:rPr>
              <w:t>Chapter 2</w:t>
            </w:r>
          </w:p>
        </w:tc>
        <w:tc>
          <w:tcPr>
            <w:tcW w:w="7305" w:type="dxa"/>
            <w:shd w:val="clear" w:color="auto" w:fill="auto"/>
          </w:tcPr>
          <w:p w:rsidR="0032551F" w:rsidRDefault="00940421">
            <w:pPr>
              <w:rPr>
                <w:b/>
                <w:bCs/>
              </w:rPr>
            </w:pPr>
            <w:r>
              <w:rPr>
                <w:b/>
                <w:bCs/>
              </w:rPr>
              <w:t>Background</w:t>
            </w:r>
          </w:p>
        </w:tc>
        <w:tc>
          <w:tcPr>
            <w:tcW w:w="510" w:type="dxa"/>
            <w:shd w:val="clear" w:color="auto" w:fill="auto"/>
          </w:tcPr>
          <w:p w:rsidR="0032551F" w:rsidRDefault="0032551F">
            <w:pPr>
              <w:snapToGrid w:val="0"/>
              <w:jc w:val="right"/>
              <w:rPr>
                <w:b/>
                <w:bCs/>
              </w:rPr>
            </w:pPr>
          </w:p>
        </w:tc>
      </w:tr>
      <w:tr w:rsidR="0032551F">
        <w:tc>
          <w:tcPr>
            <w:tcW w:w="1365" w:type="dxa"/>
            <w:shd w:val="clear" w:color="auto" w:fill="auto"/>
          </w:tcPr>
          <w:p w:rsidR="0032551F" w:rsidRDefault="0032551F">
            <w:pPr>
              <w:snapToGrid w:val="0"/>
              <w:jc w:val="center"/>
            </w:pPr>
          </w:p>
        </w:tc>
        <w:tc>
          <w:tcPr>
            <w:tcW w:w="7305" w:type="dxa"/>
            <w:shd w:val="clear" w:color="auto" w:fill="auto"/>
          </w:tcPr>
          <w:p w:rsidR="0032551F" w:rsidRDefault="00940421">
            <w:pPr>
              <w:pStyle w:val="ListParagraph"/>
              <w:numPr>
                <w:ilvl w:val="0"/>
                <w:numId w:val="7"/>
              </w:numPr>
              <w:ind w:left="522"/>
            </w:pPr>
            <w:r>
              <w:rPr>
                <w:sz w:val="22"/>
              </w:rPr>
              <w:t>Available tools and H/W &amp; S/W</w:t>
            </w:r>
          </w:p>
        </w:tc>
        <w:tc>
          <w:tcPr>
            <w:tcW w:w="510" w:type="dxa"/>
            <w:shd w:val="clear" w:color="auto" w:fill="auto"/>
          </w:tcPr>
          <w:p w:rsidR="0032551F" w:rsidRDefault="0032551F">
            <w:pPr>
              <w:snapToGrid w:val="0"/>
              <w:jc w:val="right"/>
            </w:pPr>
          </w:p>
        </w:tc>
      </w:tr>
      <w:tr w:rsidR="0032551F">
        <w:tc>
          <w:tcPr>
            <w:tcW w:w="1365" w:type="dxa"/>
            <w:shd w:val="clear" w:color="auto" w:fill="auto"/>
          </w:tcPr>
          <w:p w:rsidR="0032551F" w:rsidRDefault="0032551F">
            <w:pPr>
              <w:snapToGrid w:val="0"/>
              <w:jc w:val="center"/>
            </w:pPr>
          </w:p>
        </w:tc>
        <w:tc>
          <w:tcPr>
            <w:tcW w:w="7305" w:type="dxa"/>
            <w:shd w:val="clear" w:color="auto" w:fill="auto"/>
          </w:tcPr>
          <w:p w:rsidR="0032551F" w:rsidRDefault="00940421">
            <w:pPr>
              <w:pStyle w:val="ListParagraph"/>
              <w:numPr>
                <w:ilvl w:val="0"/>
                <w:numId w:val="7"/>
              </w:numPr>
              <w:ind w:left="522"/>
            </w:pPr>
            <w:r>
              <w:rPr>
                <w:sz w:val="22"/>
              </w:rPr>
              <w:t xml:space="preserve">Literature Review </w:t>
            </w:r>
          </w:p>
        </w:tc>
        <w:tc>
          <w:tcPr>
            <w:tcW w:w="510" w:type="dxa"/>
            <w:shd w:val="clear" w:color="auto" w:fill="auto"/>
          </w:tcPr>
          <w:p w:rsidR="0032551F" w:rsidRDefault="0032551F">
            <w:pPr>
              <w:snapToGrid w:val="0"/>
              <w:jc w:val="right"/>
            </w:pPr>
          </w:p>
        </w:tc>
      </w:tr>
      <w:tr w:rsidR="0032551F">
        <w:tc>
          <w:tcPr>
            <w:tcW w:w="1365" w:type="dxa"/>
            <w:shd w:val="clear" w:color="auto" w:fill="auto"/>
          </w:tcPr>
          <w:p w:rsidR="0032551F" w:rsidRDefault="00940421">
            <w:pPr>
              <w:jc w:val="center"/>
              <w:rPr>
                <w:b/>
                <w:bCs/>
              </w:rPr>
            </w:pPr>
            <w:r>
              <w:rPr>
                <w:b/>
                <w:bCs/>
              </w:rPr>
              <w:t>Chapter 3</w:t>
            </w:r>
          </w:p>
        </w:tc>
        <w:tc>
          <w:tcPr>
            <w:tcW w:w="7305" w:type="dxa"/>
            <w:shd w:val="clear" w:color="auto" w:fill="auto"/>
          </w:tcPr>
          <w:p w:rsidR="0032551F" w:rsidRDefault="00940421">
            <w:pPr>
              <w:rPr>
                <w:b/>
                <w:bCs/>
              </w:rPr>
            </w:pPr>
            <w:r>
              <w:rPr>
                <w:b/>
                <w:bCs/>
              </w:rPr>
              <w:t>Analysis</w:t>
            </w:r>
          </w:p>
        </w:tc>
        <w:tc>
          <w:tcPr>
            <w:tcW w:w="510" w:type="dxa"/>
            <w:shd w:val="clear" w:color="auto" w:fill="auto"/>
          </w:tcPr>
          <w:p w:rsidR="0032551F" w:rsidRDefault="0032551F">
            <w:pPr>
              <w:snapToGrid w:val="0"/>
              <w:jc w:val="right"/>
              <w:rPr>
                <w:b/>
                <w:bCs/>
              </w:rPr>
            </w:pPr>
          </w:p>
        </w:tc>
      </w:tr>
      <w:tr w:rsidR="0032551F">
        <w:tc>
          <w:tcPr>
            <w:tcW w:w="1365" w:type="dxa"/>
            <w:shd w:val="clear" w:color="auto" w:fill="auto"/>
          </w:tcPr>
          <w:p w:rsidR="0032551F" w:rsidRDefault="0032551F">
            <w:pPr>
              <w:snapToGrid w:val="0"/>
              <w:jc w:val="center"/>
            </w:pPr>
          </w:p>
        </w:tc>
        <w:tc>
          <w:tcPr>
            <w:tcW w:w="7305" w:type="dxa"/>
            <w:shd w:val="clear" w:color="auto" w:fill="auto"/>
          </w:tcPr>
          <w:p w:rsidR="0032551F" w:rsidRDefault="00940421">
            <w:pPr>
              <w:pStyle w:val="ListParagraph"/>
              <w:numPr>
                <w:ilvl w:val="0"/>
                <w:numId w:val="8"/>
              </w:numPr>
              <w:ind w:left="522"/>
            </w:pPr>
            <w:r>
              <w:rPr>
                <w:sz w:val="22"/>
              </w:rPr>
              <w:t>Detailed problem statement</w:t>
            </w:r>
          </w:p>
        </w:tc>
        <w:tc>
          <w:tcPr>
            <w:tcW w:w="510" w:type="dxa"/>
            <w:shd w:val="clear" w:color="auto" w:fill="auto"/>
          </w:tcPr>
          <w:p w:rsidR="0032551F" w:rsidRDefault="0032551F">
            <w:pPr>
              <w:snapToGrid w:val="0"/>
              <w:jc w:val="right"/>
            </w:pPr>
          </w:p>
        </w:tc>
      </w:tr>
      <w:tr w:rsidR="0032551F">
        <w:trPr>
          <w:trHeight w:val="827"/>
        </w:trPr>
        <w:tc>
          <w:tcPr>
            <w:tcW w:w="1365" w:type="dxa"/>
            <w:shd w:val="clear" w:color="auto" w:fill="auto"/>
          </w:tcPr>
          <w:p w:rsidR="0032551F" w:rsidRDefault="0032551F">
            <w:pPr>
              <w:snapToGrid w:val="0"/>
              <w:jc w:val="center"/>
            </w:pPr>
          </w:p>
        </w:tc>
        <w:tc>
          <w:tcPr>
            <w:tcW w:w="7305" w:type="dxa"/>
            <w:shd w:val="clear" w:color="auto" w:fill="auto"/>
          </w:tcPr>
          <w:p w:rsidR="0032551F" w:rsidRDefault="00C116D3">
            <w:pPr>
              <w:pStyle w:val="ListParagraph"/>
              <w:numPr>
                <w:ilvl w:val="0"/>
                <w:numId w:val="8"/>
              </w:numPr>
              <w:ind w:left="522"/>
              <w:rPr>
                <w:sz w:val="22"/>
              </w:rPr>
            </w:pPr>
            <w:r>
              <w:rPr>
                <w:sz w:val="22"/>
              </w:rPr>
              <w:t xml:space="preserve">   </w:t>
            </w:r>
            <w:r w:rsidR="00940421">
              <w:rPr>
                <w:sz w:val="22"/>
              </w:rPr>
              <w:t>Requirement Analysis</w:t>
            </w:r>
          </w:p>
          <w:p w:rsidR="0032551F" w:rsidRDefault="00C116D3">
            <w:pPr>
              <w:pStyle w:val="ListParagraph"/>
              <w:ind w:left="522"/>
              <w:rPr>
                <w:sz w:val="22"/>
              </w:rPr>
            </w:pPr>
            <w:r>
              <w:rPr>
                <w:sz w:val="22"/>
              </w:rPr>
              <w:t xml:space="preserve">   </w:t>
            </w:r>
            <w:r w:rsidR="00940421">
              <w:rPr>
                <w:sz w:val="22"/>
              </w:rPr>
              <w:t>Functional Requirements</w:t>
            </w:r>
          </w:p>
          <w:p w:rsidR="0032551F" w:rsidRDefault="00C116D3">
            <w:pPr>
              <w:pStyle w:val="ListParagraph"/>
              <w:ind w:left="522"/>
            </w:pPr>
            <w:r>
              <w:rPr>
                <w:sz w:val="22"/>
              </w:rPr>
              <w:t xml:space="preserve">   </w:t>
            </w:r>
            <w:r w:rsidR="00940421">
              <w:rPr>
                <w:sz w:val="22"/>
              </w:rPr>
              <w:t>Non-Functional Requirements</w:t>
            </w:r>
          </w:p>
        </w:tc>
        <w:tc>
          <w:tcPr>
            <w:tcW w:w="510" w:type="dxa"/>
            <w:shd w:val="clear" w:color="auto" w:fill="auto"/>
          </w:tcPr>
          <w:p w:rsidR="0032551F" w:rsidRDefault="0032551F">
            <w:pPr>
              <w:snapToGrid w:val="0"/>
              <w:jc w:val="right"/>
            </w:pPr>
          </w:p>
        </w:tc>
      </w:tr>
      <w:tr w:rsidR="0032551F">
        <w:tc>
          <w:tcPr>
            <w:tcW w:w="1365" w:type="dxa"/>
            <w:shd w:val="clear" w:color="auto" w:fill="auto"/>
          </w:tcPr>
          <w:p w:rsidR="0032551F" w:rsidRDefault="0032551F">
            <w:pPr>
              <w:snapToGrid w:val="0"/>
              <w:jc w:val="center"/>
            </w:pPr>
          </w:p>
        </w:tc>
        <w:tc>
          <w:tcPr>
            <w:tcW w:w="7305" w:type="dxa"/>
            <w:shd w:val="clear" w:color="auto" w:fill="auto"/>
          </w:tcPr>
          <w:p w:rsidR="0032551F" w:rsidRDefault="00940421">
            <w:pPr>
              <w:pStyle w:val="ListParagraph"/>
              <w:numPr>
                <w:ilvl w:val="0"/>
                <w:numId w:val="8"/>
              </w:numPr>
              <w:ind w:left="522"/>
            </w:pPr>
            <w:r>
              <w:rPr>
                <w:sz w:val="22"/>
              </w:rPr>
              <w:t>Feasibility study</w:t>
            </w:r>
          </w:p>
        </w:tc>
        <w:tc>
          <w:tcPr>
            <w:tcW w:w="510" w:type="dxa"/>
            <w:shd w:val="clear" w:color="auto" w:fill="auto"/>
          </w:tcPr>
          <w:p w:rsidR="0032551F" w:rsidRDefault="0032551F">
            <w:pPr>
              <w:snapToGrid w:val="0"/>
              <w:jc w:val="right"/>
            </w:pPr>
          </w:p>
        </w:tc>
      </w:tr>
      <w:tr w:rsidR="0032551F">
        <w:tc>
          <w:tcPr>
            <w:tcW w:w="1365" w:type="dxa"/>
            <w:shd w:val="clear" w:color="auto" w:fill="auto"/>
          </w:tcPr>
          <w:p w:rsidR="0032551F" w:rsidRDefault="0032551F">
            <w:pPr>
              <w:snapToGrid w:val="0"/>
              <w:jc w:val="center"/>
            </w:pPr>
          </w:p>
        </w:tc>
        <w:tc>
          <w:tcPr>
            <w:tcW w:w="7305" w:type="dxa"/>
            <w:shd w:val="clear" w:color="auto" w:fill="auto"/>
          </w:tcPr>
          <w:p w:rsidR="0032551F" w:rsidRDefault="00940421">
            <w:pPr>
              <w:pStyle w:val="ListParagraph"/>
              <w:numPr>
                <w:ilvl w:val="0"/>
                <w:numId w:val="8"/>
              </w:numPr>
              <w:ind w:left="522"/>
            </w:pPr>
            <w:r>
              <w:rPr>
                <w:sz w:val="22"/>
              </w:rPr>
              <w:t xml:space="preserve">Project Diagrams </w:t>
            </w:r>
          </w:p>
        </w:tc>
        <w:tc>
          <w:tcPr>
            <w:tcW w:w="510" w:type="dxa"/>
            <w:shd w:val="clear" w:color="auto" w:fill="auto"/>
          </w:tcPr>
          <w:p w:rsidR="0032551F" w:rsidRDefault="0032551F">
            <w:pPr>
              <w:snapToGrid w:val="0"/>
              <w:jc w:val="right"/>
            </w:pPr>
          </w:p>
        </w:tc>
      </w:tr>
      <w:tr w:rsidR="0032551F">
        <w:tc>
          <w:tcPr>
            <w:tcW w:w="1365" w:type="dxa"/>
            <w:shd w:val="clear" w:color="auto" w:fill="auto"/>
          </w:tcPr>
          <w:p w:rsidR="0032551F" w:rsidRDefault="00940421">
            <w:pPr>
              <w:jc w:val="center"/>
              <w:rPr>
                <w:b/>
                <w:bCs/>
              </w:rPr>
            </w:pPr>
            <w:r>
              <w:rPr>
                <w:b/>
                <w:bCs/>
              </w:rPr>
              <w:t>Chapter 4</w:t>
            </w:r>
          </w:p>
        </w:tc>
        <w:tc>
          <w:tcPr>
            <w:tcW w:w="7305" w:type="dxa"/>
            <w:shd w:val="clear" w:color="auto" w:fill="auto"/>
          </w:tcPr>
          <w:p w:rsidR="0032551F" w:rsidRDefault="00940421">
            <w:pPr>
              <w:rPr>
                <w:b/>
                <w:bCs/>
              </w:rPr>
            </w:pPr>
            <w:r>
              <w:rPr>
                <w:b/>
                <w:bCs/>
              </w:rPr>
              <w:t>Design</w:t>
            </w:r>
          </w:p>
        </w:tc>
        <w:tc>
          <w:tcPr>
            <w:tcW w:w="510" w:type="dxa"/>
            <w:shd w:val="clear" w:color="auto" w:fill="auto"/>
          </w:tcPr>
          <w:p w:rsidR="0032551F" w:rsidRDefault="0032551F">
            <w:pPr>
              <w:snapToGrid w:val="0"/>
              <w:jc w:val="right"/>
              <w:rPr>
                <w:b/>
                <w:bCs/>
              </w:rPr>
            </w:pPr>
          </w:p>
        </w:tc>
      </w:tr>
      <w:tr w:rsidR="0032551F">
        <w:tc>
          <w:tcPr>
            <w:tcW w:w="1365" w:type="dxa"/>
            <w:shd w:val="clear" w:color="auto" w:fill="auto"/>
          </w:tcPr>
          <w:p w:rsidR="0032551F" w:rsidRDefault="0032551F">
            <w:pPr>
              <w:snapToGrid w:val="0"/>
              <w:jc w:val="center"/>
            </w:pPr>
          </w:p>
        </w:tc>
        <w:tc>
          <w:tcPr>
            <w:tcW w:w="7305" w:type="dxa"/>
            <w:shd w:val="clear" w:color="auto" w:fill="auto"/>
          </w:tcPr>
          <w:p w:rsidR="0032551F" w:rsidRPr="004B1FEC" w:rsidRDefault="004B1FEC">
            <w:pPr>
              <w:pStyle w:val="ListParagraph"/>
              <w:numPr>
                <w:ilvl w:val="0"/>
                <w:numId w:val="9"/>
              </w:numPr>
              <w:ind w:left="522"/>
              <w:rPr>
                <w:sz w:val="22"/>
                <w:szCs w:val="22"/>
              </w:rPr>
            </w:pPr>
            <w:r>
              <w:rPr>
                <w:sz w:val="22"/>
                <w:szCs w:val="22"/>
              </w:rPr>
              <w:t xml:space="preserve">  </w:t>
            </w:r>
            <w:r w:rsidR="00C116D3" w:rsidRPr="004B1FEC">
              <w:rPr>
                <w:sz w:val="22"/>
                <w:szCs w:val="22"/>
              </w:rPr>
              <w:t xml:space="preserve">Design Strategy </w:t>
            </w:r>
          </w:p>
        </w:tc>
        <w:tc>
          <w:tcPr>
            <w:tcW w:w="510" w:type="dxa"/>
            <w:shd w:val="clear" w:color="auto" w:fill="auto"/>
          </w:tcPr>
          <w:p w:rsidR="0032551F" w:rsidRDefault="0032551F">
            <w:pPr>
              <w:snapToGrid w:val="0"/>
              <w:jc w:val="right"/>
            </w:pPr>
          </w:p>
        </w:tc>
      </w:tr>
      <w:tr w:rsidR="0032551F" w:rsidTr="00C116D3">
        <w:trPr>
          <w:trHeight w:val="2029"/>
        </w:trPr>
        <w:tc>
          <w:tcPr>
            <w:tcW w:w="1365" w:type="dxa"/>
            <w:shd w:val="clear" w:color="auto" w:fill="auto"/>
          </w:tcPr>
          <w:p w:rsidR="00C116D3" w:rsidRDefault="00C116D3">
            <w:pPr>
              <w:jc w:val="center"/>
              <w:rPr>
                <w:b/>
                <w:bCs/>
              </w:rPr>
            </w:pPr>
            <w:r>
              <w:rPr>
                <w:b/>
                <w:bCs/>
              </w:rPr>
              <w:t xml:space="preserve">                   </w:t>
            </w:r>
          </w:p>
          <w:p w:rsidR="00C116D3" w:rsidRDefault="00C116D3">
            <w:pPr>
              <w:jc w:val="center"/>
              <w:rPr>
                <w:b/>
                <w:bCs/>
              </w:rPr>
            </w:pPr>
          </w:p>
          <w:p w:rsidR="0032551F" w:rsidRDefault="00C116D3" w:rsidP="00C116D3">
            <w:pPr>
              <w:rPr>
                <w:b/>
                <w:bCs/>
              </w:rPr>
            </w:pPr>
            <w:r>
              <w:rPr>
                <w:b/>
                <w:bCs/>
              </w:rPr>
              <w:t xml:space="preserve">       </w:t>
            </w:r>
          </w:p>
        </w:tc>
        <w:tc>
          <w:tcPr>
            <w:tcW w:w="7305" w:type="dxa"/>
            <w:shd w:val="clear" w:color="auto" w:fill="auto"/>
          </w:tcPr>
          <w:p w:rsidR="0032551F" w:rsidRPr="004B1FEC" w:rsidRDefault="00C116D3">
            <w:pPr>
              <w:rPr>
                <w:rFonts w:ascii="Times New Roman" w:hAnsi="Times New Roman" w:cs="Times New Roman"/>
                <w:bCs/>
                <w:sz w:val="22"/>
                <w:szCs w:val="22"/>
              </w:rPr>
            </w:pPr>
            <w:r w:rsidRPr="004B1FEC">
              <w:rPr>
                <w:rFonts w:ascii="Times New Roman" w:hAnsi="Times New Roman" w:cs="Times New Roman"/>
                <w:b/>
                <w:bCs/>
                <w:sz w:val="22"/>
                <w:szCs w:val="22"/>
              </w:rPr>
              <w:t xml:space="preserve">  </w:t>
            </w:r>
            <w:r w:rsidRPr="004B1FEC">
              <w:rPr>
                <w:rFonts w:ascii="Times New Roman" w:hAnsi="Times New Roman" w:cs="Times New Roman"/>
                <w:bCs/>
                <w:sz w:val="22"/>
                <w:szCs w:val="22"/>
              </w:rPr>
              <w:t xml:space="preserve"> 4.2.   Requirements </w:t>
            </w:r>
          </w:p>
          <w:p w:rsidR="00C116D3" w:rsidRPr="004B1FEC" w:rsidRDefault="00C116D3">
            <w:pPr>
              <w:rPr>
                <w:rFonts w:ascii="Times New Roman" w:hAnsi="Times New Roman" w:cs="Times New Roman"/>
                <w:bCs/>
                <w:sz w:val="22"/>
                <w:szCs w:val="22"/>
              </w:rPr>
            </w:pPr>
            <w:r w:rsidRPr="004B1FEC">
              <w:rPr>
                <w:rFonts w:ascii="Times New Roman" w:hAnsi="Times New Roman" w:cs="Times New Roman"/>
                <w:bCs/>
                <w:sz w:val="22"/>
                <w:szCs w:val="22"/>
              </w:rPr>
              <w:t xml:space="preserve">   4.3.   Architecture Diagram</w:t>
            </w:r>
          </w:p>
          <w:p w:rsidR="00C116D3" w:rsidRPr="004B1FEC" w:rsidRDefault="00C116D3">
            <w:pPr>
              <w:rPr>
                <w:rFonts w:ascii="Times New Roman" w:hAnsi="Times New Roman" w:cs="Times New Roman"/>
                <w:bCs/>
                <w:sz w:val="22"/>
                <w:szCs w:val="22"/>
              </w:rPr>
            </w:pPr>
            <w:r w:rsidRPr="004B1FEC">
              <w:rPr>
                <w:rFonts w:ascii="Times New Roman" w:hAnsi="Times New Roman" w:cs="Times New Roman"/>
                <w:bCs/>
                <w:sz w:val="22"/>
                <w:szCs w:val="22"/>
              </w:rPr>
              <w:t xml:space="preserve">   4.4.   GUI Environment</w:t>
            </w:r>
          </w:p>
          <w:p w:rsidR="00C116D3" w:rsidRPr="004B1FEC" w:rsidRDefault="00C116D3">
            <w:pPr>
              <w:rPr>
                <w:rFonts w:ascii="Times New Roman" w:hAnsi="Times New Roman" w:cs="Times New Roman"/>
                <w:bCs/>
                <w:sz w:val="22"/>
                <w:szCs w:val="22"/>
              </w:rPr>
            </w:pPr>
            <w:r w:rsidRPr="004B1FEC">
              <w:rPr>
                <w:rFonts w:ascii="Times New Roman" w:hAnsi="Times New Roman" w:cs="Times New Roman"/>
                <w:bCs/>
                <w:sz w:val="22"/>
                <w:szCs w:val="22"/>
              </w:rPr>
              <w:t xml:space="preserve">   4.5    PING Module</w:t>
            </w:r>
          </w:p>
          <w:p w:rsidR="00C116D3" w:rsidRPr="004B1FEC" w:rsidRDefault="00C116D3">
            <w:pPr>
              <w:rPr>
                <w:rFonts w:ascii="Times New Roman" w:hAnsi="Times New Roman" w:cs="Times New Roman"/>
                <w:bCs/>
                <w:sz w:val="22"/>
                <w:szCs w:val="22"/>
              </w:rPr>
            </w:pPr>
            <w:r w:rsidRPr="004B1FEC">
              <w:rPr>
                <w:rFonts w:ascii="Times New Roman" w:hAnsi="Times New Roman" w:cs="Times New Roman"/>
                <w:bCs/>
                <w:sz w:val="22"/>
                <w:szCs w:val="22"/>
              </w:rPr>
              <w:t xml:space="preserve">   4.6.   SMS Module</w:t>
            </w:r>
          </w:p>
          <w:p w:rsidR="00C116D3" w:rsidRPr="004B1FEC" w:rsidRDefault="00C116D3">
            <w:pPr>
              <w:rPr>
                <w:rFonts w:ascii="Times New Roman" w:hAnsi="Times New Roman" w:cs="Times New Roman"/>
                <w:bCs/>
                <w:sz w:val="22"/>
                <w:szCs w:val="22"/>
              </w:rPr>
            </w:pPr>
            <w:r w:rsidRPr="004B1FEC">
              <w:rPr>
                <w:rFonts w:ascii="Times New Roman" w:hAnsi="Times New Roman" w:cs="Times New Roman"/>
                <w:bCs/>
                <w:sz w:val="22"/>
                <w:szCs w:val="22"/>
              </w:rPr>
              <w:t xml:space="preserve">   4.7.   Front-End Module</w:t>
            </w:r>
          </w:p>
          <w:p w:rsidR="00C116D3" w:rsidRPr="004B1FEC" w:rsidRDefault="00C116D3">
            <w:pPr>
              <w:rPr>
                <w:rFonts w:ascii="Times New Roman" w:hAnsi="Times New Roman" w:cs="Times New Roman"/>
                <w:bCs/>
                <w:sz w:val="22"/>
                <w:szCs w:val="22"/>
              </w:rPr>
            </w:pPr>
          </w:p>
        </w:tc>
        <w:tc>
          <w:tcPr>
            <w:tcW w:w="510" w:type="dxa"/>
            <w:shd w:val="clear" w:color="auto" w:fill="auto"/>
          </w:tcPr>
          <w:p w:rsidR="0032551F" w:rsidRDefault="0032551F">
            <w:pPr>
              <w:snapToGrid w:val="0"/>
              <w:jc w:val="right"/>
              <w:rPr>
                <w:b/>
                <w:bCs/>
              </w:rPr>
            </w:pPr>
          </w:p>
        </w:tc>
      </w:tr>
      <w:tr w:rsidR="0032551F">
        <w:tc>
          <w:tcPr>
            <w:tcW w:w="1365" w:type="dxa"/>
            <w:shd w:val="clear" w:color="auto" w:fill="auto"/>
          </w:tcPr>
          <w:p w:rsidR="0032551F" w:rsidRPr="00C116D3" w:rsidRDefault="00C116D3" w:rsidP="00C116D3">
            <w:pPr>
              <w:snapToGrid w:val="0"/>
              <w:rPr>
                <w:b/>
              </w:rPr>
            </w:pPr>
            <w:r w:rsidRPr="00C116D3">
              <w:rPr>
                <w:b/>
              </w:rPr>
              <w:t>Chapter 5</w:t>
            </w:r>
          </w:p>
        </w:tc>
        <w:tc>
          <w:tcPr>
            <w:tcW w:w="7305" w:type="dxa"/>
            <w:shd w:val="clear" w:color="auto" w:fill="auto"/>
          </w:tcPr>
          <w:p w:rsidR="004B1FEC" w:rsidRDefault="00C116D3">
            <w:pPr>
              <w:pStyle w:val="ListParagraph"/>
              <w:ind w:left="0"/>
              <w:rPr>
                <w:b/>
                <w:sz w:val="22"/>
                <w:szCs w:val="22"/>
              </w:rPr>
            </w:pPr>
            <w:r w:rsidRPr="004B1FEC">
              <w:rPr>
                <w:b/>
                <w:sz w:val="22"/>
                <w:szCs w:val="22"/>
              </w:rPr>
              <w:t>Implementation</w:t>
            </w:r>
          </w:p>
          <w:p w:rsidR="0032551F" w:rsidRPr="004B1FEC" w:rsidRDefault="004B1FEC">
            <w:pPr>
              <w:pStyle w:val="ListParagraph"/>
              <w:ind w:left="0"/>
              <w:rPr>
                <w:b/>
                <w:sz w:val="22"/>
                <w:szCs w:val="22"/>
              </w:rPr>
            </w:pPr>
            <w:r>
              <w:rPr>
                <w:b/>
                <w:sz w:val="22"/>
                <w:szCs w:val="22"/>
              </w:rPr>
              <w:t xml:space="preserve">   </w:t>
            </w:r>
            <w:r w:rsidR="00C116D3" w:rsidRPr="004B1FEC">
              <w:rPr>
                <w:sz w:val="22"/>
                <w:szCs w:val="22"/>
              </w:rPr>
              <w:t xml:space="preserve">5.1 </w:t>
            </w:r>
            <w:r>
              <w:rPr>
                <w:sz w:val="22"/>
                <w:szCs w:val="22"/>
              </w:rPr>
              <w:t xml:space="preserve">   </w:t>
            </w:r>
            <w:r w:rsidR="00C116D3" w:rsidRPr="004B1FEC">
              <w:rPr>
                <w:sz w:val="22"/>
                <w:szCs w:val="22"/>
              </w:rPr>
              <w:t xml:space="preserve">Tools description </w:t>
            </w:r>
          </w:p>
        </w:tc>
        <w:tc>
          <w:tcPr>
            <w:tcW w:w="510" w:type="dxa"/>
            <w:shd w:val="clear" w:color="auto" w:fill="auto"/>
          </w:tcPr>
          <w:p w:rsidR="0032551F" w:rsidRDefault="0032551F">
            <w:pPr>
              <w:snapToGrid w:val="0"/>
              <w:jc w:val="right"/>
            </w:pPr>
          </w:p>
        </w:tc>
      </w:tr>
      <w:tr w:rsidR="0032551F" w:rsidTr="00C116D3">
        <w:trPr>
          <w:trHeight w:val="589"/>
        </w:trPr>
        <w:tc>
          <w:tcPr>
            <w:tcW w:w="1365" w:type="dxa"/>
            <w:shd w:val="clear" w:color="auto" w:fill="auto"/>
          </w:tcPr>
          <w:p w:rsidR="0032551F" w:rsidRDefault="0032551F">
            <w:pPr>
              <w:snapToGrid w:val="0"/>
              <w:jc w:val="center"/>
            </w:pPr>
          </w:p>
        </w:tc>
        <w:tc>
          <w:tcPr>
            <w:tcW w:w="7305" w:type="dxa"/>
            <w:shd w:val="clear" w:color="auto" w:fill="auto"/>
          </w:tcPr>
          <w:p w:rsidR="0032551F" w:rsidRPr="004B1FEC" w:rsidRDefault="00C116D3">
            <w:pPr>
              <w:pStyle w:val="ListParagraph"/>
              <w:ind w:left="0"/>
              <w:rPr>
                <w:sz w:val="22"/>
                <w:szCs w:val="22"/>
              </w:rPr>
            </w:pPr>
            <w:r w:rsidRPr="004B1FEC">
              <w:rPr>
                <w:sz w:val="22"/>
                <w:szCs w:val="22"/>
              </w:rPr>
              <w:t xml:space="preserve">   5.2 </w:t>
            </w:r>
            <w:r w:rsidR="004B1FEC">
              <w:rPr>
                <w:sz w:val="22"/>
                <w:szCs w:val="22"/>
              </w:rPr>
              <w:t xml:space="preserve">   </w:t>
            </w:r>
            <w:r w:rsidRPr="004B1FEC">
              <w:rPr>
                <w:sz w:val="22"/>
                <w:szCs w:val="22"/>
              </w:rPr>
              <w:t>Model description</w:t>
            </w:r>
          </w:p>
          <w:p w:rsidR="004B1FEC" w:rsidRDefault="00C116D3">
            <w:pPr>
              <w:pStyle w:val="ListParagraph"/>
              <w:ind w:left="0"/>
              <w:rPr>
                <w:sz w:val="22"/>
                <w:szCs w:val="22"/>
              </w:rPr>
            </w:pPr>
            <w:r w:rsidRPr="004B1FEC">
              <w:rPr>
                <w:sz w:val="22"/>
                <w:szCs w:val="22"/>
              </w:rPr>
              <w:t xml:space="preserve">   5.3. </w:t>
            </w:r>
            <w:r w:rsidR="004B1FEC">
              <w:rPr>
                <w:sz w:val="22"/>
                <w:szCs w:val="22"/>
              </w:rPr>
              <w:t xml:space="preserve">  </w:t>
            </w:r>
            <w:r w:rsidRPr="004B1FEC">
              <w:rPr>
                <w:sz w:val="22"/>
                <w:szCs w:val="22"/>
              </w:rPr>
              <w:t xml:space="preserve">Working </w:t>
            </w:r>
            <w:r w:rsidR="004B1FEC">
              <w:rPr>
                <w:sz w:val="22"/>
                <w:szCs w:val="22"/>
              </w:rPr>
              <w:t>Diagram</w:t>
            </w:r>
          </w:p>
          <w:p w:rsidR="004B1FEC" w:rsidRPr="004B1FEC" w:rsidRDefault="004B1FEC">
            <w:pPr>
              <w:pStyle w:val="ListParagraph"/>
              <w:ind w:left="0"/>
              <w:rPr>
                <w:sz w:val="22"/>
                <w:szCs w:val="22"/>
              </w:rPr>
            </w:pPr>
          </w:p>
        </w:tc>
        <w:tc>
          <w:tcPr>
            <w:tcW w:w="510" w:type="dxa"/>
            <w:shd w:val="clear" w:color="auto" w:fill="auto"/>
          </w:tcPr>
          <w:p w:rsidR="0032551F" w:rsidRDefault="0032551F">
            <w:pPr>
              <w:snapToGrid w:val="0"/>
              <w:jc w:val="right"/>
            </w:pPr>
          </w:p>
        </w:tc>
      </w:tr>
      <w:tr w:rsidR="0032551F">
        <w:trPr>
          <w:trHeight w:val="70"/>
        </w:trPr>
        <w:tc>
          <w:tcPr>
            <w:tcW w:w="1365" w:type="dxa"/>
            <w:shd w:val="clear" w:color="auto" w:fill="auto"/>
          </w:tcPr>
          <w:p w:rsidR="0032551F" w:rsidRDefault="0032551F" w:rsidP="004B1FEC">
            <w:pPr>
              <w:rPr>
                <w:sz w:val="22"/>
              </w:rPr>
            </w:pPr>
          </w:p>
        </w:tc>
        <w:tc>
          <w:tcPr>
            <w:tcW w:w="7305" w:type="dxa"/>
            <w:shd w:val="clear" w:color="auto" w:fill="auto"/>
          </w:tcPr>
          <w:p w:rsidR="0032551F" w:rsidRDefault="0032551F">
            <w:pPr>
              <w:pStyle w:val="ListParagraph"/>
              <w:snapToGrid w:val="0"/>
              <w:ind w:left="72"/>
              <w:rPr>
                <w:sz w:val="22"/>
              </w:rPr>
            </w:pPr>
          </w:p>
        </w:tc>
        <w:tc>
          <w:tcPr>
            <w:tcW w:w="510" w:type="dxa"/>
            <w:shd w:val="clear" w:color="auto" w:fill="auto"/>
          </w:tcPr>
          <w:p w:rsidR="0032551F" w:rsidRDefault="0032551F">
            <w:pPr>
              <w:snapToGrid w:val="0"/>
              <w:jc w:val="right"/>
            </w:pPr>
          </w:p>
        </w:tc>
      </w:tr>
    </w:tbl>
    <w:p w:rsidR="0032551F" w:rsidRDefault="004B1FEC" w:rsidP="004B1FEC">
      <w:pPr>
        <w:pStyle w:val="ListParagraph"/>
        <w:ind w:left="0"/>
        <w:rPr>
          <w:b/>
          <w:sz w:val="22"/>
          <w:szCs w:val="22"/>
        </w:rPr>
      </w:pPr>
      <w:r w:rsidRPr="004B1FEC">
        <w:rPr>
          <w:b/>
          <w:sz w:val="22"/>
          <w:szCs w:val="22"/>
        </w:rPr>
        <w:t>Chapter 6       Testing and Results</w:t>
      </w:r>
    </w:p>
    <w:p w:rsidR="004B1FEC" w:rsidRDefault="004B1FEC" w:rsidP="004B1FEC">
      <w:pPr>
        <w:pStyle w:val="ListParagraph"/>
        <w:ind w:left="0"/>
        <w:rPr>
          <w:sz w:val="22"/>
          <w:szCs w:val="22"/>
        </w:rPr>
      </w:pPr>
      <w:r>
        <w:rPr>
          <w:b/>
          <w:sz w:val="22"/>
          <w:szCs w:val="22"/>
        </w:rPr>
        <w:t xml:space="preserve">                            </w:t>
      </w:r>
      <w:r>
        <w:rPr>
          <w:sz w:val="22"/>
          <w:szCs w:val="22"/>
        </w:rPr>
        <w:t>6.1.   Unit Testing</w:t>
      </w:r>
    </w:p>
    <w:p w:rsidR="004B1FEC" w:rsidRDefault="004B1FEC" w:rsidP="004B1FEC">
      <w:pPr>
        <w:pStyle w:val="ListParagraph"/>
        <w:ind w:left="0"/>
        <w:rPr>
          <w:sz w:val="22"/>
          <w:szCs w:val="22"/>
        </w:rPr>
      </w:pPr>
      <w:r>
        <w:rPr>
          <w:sz w:val="22"/>
          <w:szCs w:val="22"/>
        </w:rPr>
        <w:t xml:space="preserve">                            6.2.   Integrated Testing</w:t>
      </w:r>
    </w:p>
    <w:p w:rsidR="004B1FEC" w:rsidRDefault="004B1FEC" w:rsidP="004B1FEC">
      <w:pPr>
        <w:pStyle w:val="ListParagraph"/>
        <w:ind w:left="0"/>
        <w:rPr>
          <w:sz w:val="22"/>
          <w:szCs w:val="22"/>
        </w:rPr>
      </w:pPr>
      <w:r>
        <w:rPr>
          <w:sz w:val="22"/>
          <w:szCs w:val="22"/>
        </w:rPr>
        <w:t xml:space="preserve">                            6.3.   Results</w:t>
      </w:r>
    </w:p>
    <w:p w:rsidR="004B1FEC" w:rsidRDefault="004B1FEC" w:rsidP="004B1FEC">
      <w:pPr>
        <w:pStyle w:val="ListParagraph"/>
        <w:ind w:left="0"/>
        <w:rPr>
          <w:sz w:val="22"/>
          <w:szCs w:val="22"/>
        </w:rPr>
      </w:pPr>
    </w:p>
    <w:p w:rsidR="004B1FEC" w:rsidRDefault="004B1FEC" w:rsidP="004B1FEC">
      <w:pPr>
        <w:pStyle w:val="ListParagraph"/>
        <w:ind w:left="0"/>
        <w:rPr>
          <w:b/>
          <w:sz w:val="22"/>
          <w:szCs w:val="22"/>
        </w:rPr>
      </w:pPr>
      <w:r w:rsidRPr="004B1FEC">
        <w:rPr>
          <w:b/>
          <w:sz w:val="22"/>
          <w:szCs w:val="22"/>
        </w:rPr>
        <w:t>Chapter 7         Conclusion</w:t>
      </w:r>
    </w:p>
    <w:p w:rsidR="00BE4C86" w:rsidRDefault="00BE4C86" w:rsidP="004B1FEC">
      <w:pPr>
        <w:pStyle w:val="ListParagraph"/>
        <w:ind w:left="0"/>
        <w:rPr>
          <w:b/>
          <w:sz w:val="22"/>
          <w:szCs w:val="22"/>
        </w:rPr>
      </w:pPr>
    </w:p>
    <w:p w:rsidR="00BE4C86" w:rsidRDefault="00BE4C86" w:rsidP="004B1FEC">
      <w:pPr>
        <w:pStyle w:val="ListParagraph"/>
        <w:ind w:left="0"/>
        <w:rPr>
          <w:b/>
          <w:sz w:val="22"/>
          <w:szCs w:val="22"/>
        </w:rPr>
      </w:pPr>
    </w:p>
    <w:p w:rsidR="00BE4C86" w:rsidRDefault="00BE4C86" w:rsidP="004B1FEC">
      <w:pPr>
        <w:pStyle w:val="ListParagraph"/>
        <w:ind w:left="0"/>
        <w:rPr>
          <w:b/>
          <w:sz w:val="22"/>
          <w:szCs w:val="22"/>
        </w:rPr>
      </w:pPr>
      <w:r>
        <w:rPr>
          <w:b/>
          <w:sz w:val="22"/>
          <w:szCs w:val="22"/>
        </w:rPr>
        <w:t>References</w:t>
      </w:r>
    </w:p>
    <w:p w:rsidR="00BE4C86" w:rsidRPr="004B1FEC" w:rsidRDefault="00BE4C86" w:rsidP="004B1FEC">
      <w:pPr>
        <w:pStyle w:val="ListParagraph"/>
        <w:ind w:left="0"/>
        <w:rPr>
          <w:b/>
          <w:sz w:val="22"/>
          <w:szCs w:val="22"/>
        </w:rPr>
      </w:pPr>
    </w:p>
    <w:p w:rsidR="004B1FEC" w:rsidRPr="004B1FEC" w:rsidRDefault="004B1FEC" w:rsidP="004B1FEC">
      <w:pPr>
        <w:pStyle w:val="ListParagraph"/>
        <w:ind w:left="0"/>
        <w:rPr>
          <w:b/>
          <w:bCs/>
          <w:sz w:val="22"/>
          <w:szCs w:val="22"/>
        </w:rPr>
      </w:pPr>
    </w:p>
    <w:p w:rsidR="0032551F" w:rsidRDefault="0032551F">
      <w:pPr>
        <w:pStyle w:val="BodyText"/>
        <w:spacing w:before="240" w:after="0" w:line="360" w:lineRule="auto"/>
        <w:jc w:val="center"/>
        <w:rPr>
          <w:rFonts w:ascii="Times New Roman" w:hAnsi="Times New Roman" w:cs="Times New Roman"/>
          <w:b/>
          <w:bCs/>
          <w:sz w:val="28"/>
          <w:szCs w:val="28"/>
        </w:rPr>
      </w:pPr>
    </w:p>
    <w:p w:rsidR="00FF18F8" w:rsidRDefault="004B1FEC" w:rsidP="004B1FEC">
      <w:pPr>
        <w:pStyle w:val="Title"/>
        <w:widowControl w:val="0"/>
        <w:spacing w:line="360" w:lineRule="auto"/>
        <w:jc w:val="left"/>
        <w:rPr>
          <w:rFonts w:ascii="Times New Roman" w:eastAsia="Droid Sans Fallback" w:hAnsi="Times New Roman"/>
          <w:color w:val="auto"/>
          <w:spacing w:val="0"/>
          <w:sz w:val="28"/>
          <w:szCs w:val="28"/>
        </w:rPr>
      </w:pPr>
      <w:r>
        <w:rPr>
          <w:rFonts w:ascii="Times New Roman" w:eastAsia="Droid Sans Fallback" w:hAnsi="Times New Roman"/>
          <w:color w:val="auto"/>
          <w:spacing w:val="0"/>
          <w:sz w:val="28"/>
          <w:szCs w:val="28"/>
        </w:rPr>
        <w:lastRenderedPageBreak/>
        <w:t xml:space="preserve">                                      </w:t>
      </w:r>
      <w:r w:rsidR="00FF18F8">
        <w:rPr>
          <w:rFonts w:ascii="Times New Roman" w:eastAsia="Droid Sans Fallback" w:hAnsi="Times New Roman"/>
          <w:color w:val="auto"/>
          <w:spacing w:val="0"/>
          <w:sz w:val="28"/>
          <w:szCs w:val="28"/>
        </w:rPr>
        <w:t xml:space="preserve">      </w:t>
      </w:r>
      <w:r>
        <w:rPr>
          <w:rFonts w:ascii="Times New Roman" w:eastAsia="Droid Sans Fallback" w:hAnsi="Times New Roman"/>
          <w:color w:val="auto"/>
          <w:spacing w:val="0"/>
          <w:sz w:val="28"/>
          <w:szCs w:val="28"/>
        </w:rPr>
        <w:t xml:space="preserve"> </w:t>
      </w:r>
      <w:r w:rsidR="00FF18F8">
        <w:rPr>
          <w:rFonts w:ascii="Times New Roman" w:eastAsia="Droid Sans Fallback" w:hAnsi="Times New Roman"/>
          <w:color w:val="auto"/>
          <w:spacing w:val="0"/>
          <w:sz w:val="28"/>
          <w:szCs w:val="28"/>
        </w:rPr>
        <w:t>List of Figures</w:t>
      </w:r>
    </w:p>
    <w:p w:rsidR="00FF18F8" w:rsidRDefault="00FF18F8" w:rsidP="00FF18F8">
      <w:pPr>
        <w:pStyle w:val="BodyText"/>
      </w:pPr>
    </w:p>
    <w:p w:rsidR="00FF18F8" w:rsidRDefault="00FF18F8" w:rsidP="00FF18F8">
      <w:pPr>
        <w:pStyle w:val="BodyText"/>
        <w:rPr>
          <w:rFonts w:ascii="Times New Roman" w:hAnsi="Times New Roman" w:cs="Times New Roman"/>
          <w:b/>
        </w:rPr>
      </w:pPr>
      <w:r w:rsidRPr="00FF18F8">
        <w:rPr>
          <w:rFonts w:ascii="Times New Roman" w:hAnsi="Times New Roman" w:cs="Times New Roman"/>
          <w:b/>
        </w:rPr>
        <w:t xml:space="preserve">Figure Number            </w:t>
      </w:r>
      <w:r>
        <w:rPr>
          <w:rFonts w:ascii="Times New Roman" w:hAnsi="Times New Roman" w:cs="Times New Roman"/>
          <w:b/>
        </w:rPr>
        <w:t xml:space="preserve">                         </w:t>
      </w:r>
      <w:r w:rsidRPr="00FF18F8">
        <w:rPr>
          <w:rFonts w:ascii="Times New Roman" w:hAnsi="Times New Roman" w:cs="Times New Roman"/>
          <w:b/>
        </w:rPr>
        <w:t xml:space="preserve"> Title                                               Page Number</w:t>
      </w:r>
    </w:p>
    <w:p w:rsidR="00FF18F8" w:rsidRDefault="00FF18F8" w:rsidP="00FF18F8">
      <w:pPr>
        <w:pStyle w:val="BodyText"/>
        <w:rPr>
          <w:rFonts w:ascii="Times New Roman" w:hAnsi="Times New Roman" w:cs="Times New Roman"/>
        </w:rPr>
      </w:pPr>
      <w:r>
        <w:rPr>
          <w:rFonts w:ascii="Times New Roman" w:hAnsi="Times New Roman" w:cs="Times New Roman"/>
        </w:rPr>
        <w:t xml:space="preserve">Figure 2.1                                    Status Map </w:t>
      </w:r>
      <w:proofErr w:type="spellStart"/>
      <w:r>
        <w:rPr>
          <w:rFonts w:ascii="Times New Roman" w:hAnsi="Times New Roman" w:cs="Times New Roman"/>
        </w:rPr>
        <w:t>Icinga</w:t>
      </w:r>
      <w:proofErr w:type="spellEnd"/>
      <w:r>
        <w:rPr>
          <w:rFonts w:ascii="Times New Roman" w:hAnsi="Times New Roman" w:cs="Times New Roman"/>
        </w:rPr>
        <w:t xml:space="preserve">                                               12</w:t>
      </w:r>
    </w:p>
    <w:p w:rsidR="00FF18F8" w:rsidRDefault="00FF18F8" w:rsidP="00FF18F8">
      <w:pPr>
        <w:pStyle w:val="BodyText"/>
        <w:rPr>
          <w:rFonts w:ascii="Times New Roman" w:hAnsi="Times New Roman" w:cs="Times New Roman"/>
        </w:rPr>
      </w:pPr>
      <w:r>
        <w:rPr>
          <w:rFonts w:ascii="Times New Roman" w:hAnsi="Times New Roman" w:cs="Times New Roman"/>
        </w:rPr>
        <w:t xml:space="preserve">Figure 2.2                                    Log Viewer </w:t>
      </w:r>
      <w:proofErr w:type="spellStart"/>
      <w:r>
        <w:rPr>
          <w:rFonts w:ascii="Times New Roman" w:hAnsi="Times New Roman" w:cs="Times New Roman"/>
        </w:rPr>
        <w:t>Icinga</w:t>
      </w:r>
      <w:proofErr w:type="spellEnd"/>
      <w:r>
        <w:rPr>
          <w:rFonts w:ascii="Times New Roman" w:hAnsi="Times New Roman" w:cs="Times New Roman"/>
        </w:rPr>
        <w:t xml:space="preserve">                                              13</w:t>
      </w:r>
    </w:p>
    <w:p w:rsidR="00FF18F8" w:rsidRDefault="00FF18F8" w:rsidP="00FF18F8">
      <w:pPr>
        <w:pStyle w:val="BodyText"/>
        <w:rPr>
          <w:rFonts w:ascii="Times New Roman" w:hAnsi="Times New Roman" w:cs="Times New Roman"/>
        </w:rPr>
      </w:pPr>
      <w:r>
        <w:rPr>
          <w:rFonts w:ascii="Times New Roman" w:hAnsi="Times New Roman" w:cs="Times New Roman"/>
        </w:rPr>
        <w:t xml:space="preserve">Figure 2.3                                    Column </w:t>
      </w:r>
      <w:proofErr w:type="spellStart"/>
      <w:r>
        <w:rPr>
          <w:rFonts w:ascii="Times New Roman" w:hAnsi="Times New Roman" w:cs="Times New Roman"/>
        </w:rPr>
        <w:t>Icinga</w:t>
      </w:r>
      <w:proofErr w:type="spellEnd"/>
      <w:r>
        <w:rPr>
          <w:rFonts w:ascii="Times New Roman" w:hAnsi="Times New Roman" w:cs="Times New Roman"/>
        </w:rPr>
        <w:t xml:space="preserve">                                                    13</w:t>
      </w:r>
    </w:p>
    <w:p w:rsidR="00FF18F8" w:rsidRDefault="00FF18F8" w:rsidP="00FF18F8">
      <w:pPr>
        <w:pStyle w:val="BodyText"/>
        <w:rPr>
          <w:rFonts w:ascii="Times New Roman" w:hAnsi="Times New Roman" w:cs="Times New Roman"/>
        </w:rPr>
      </w:pPr>
      <w:r>
        <w:rPr>
          <w:rFonts w:ascii="Times New Roman" w:hAnsi="Times New Roman" w:cs="Times New Roman"/>
        </w:rPr>
        <w:t xml:space="preserve">Figure 2.4                                    Network Diagram </w:t>
      </w:r>
      <w:proofErr w:type="spellStart"/>
      <w:r>
        <w:rPr>
          <w:rFonts w:ascii="Times New Roman" w:hAnsi="Times New Roman" w:cs="Times New Roman"/>
        </w:rPr>
        <w:t>Nedi</w:t>
      </w:r>
      <w:proofErr w:type="spellEnd"/>
      <w:r>
        <w:rPr>
          <w:rFonts w:ascii="Times New Roman" w:hAnsi="Times New Roman" w:cs="Times New Roman"/>
        </w:rPr>
        <w:t xml:space="preserve">                                      14</w:t>
      </w:r>
    </w:p>
    <w:p w:rsidR="00FF18F8" w:rsidRDefault="00FF18F8" w:rsidP="00FF18F8">
      <w:pPr>
        <w:pStyle w:val="BodyText"/>
        <w:rPr>
          <w:rFonts w:ascii="Times New Roman" w:hAnsi="Times New Roman" w:cs="Times New Roman"/>
        </w:rPr>
      </w:pPr>
      <w:r>
        <w:rPr>
          <w:rFonts w:ascii="Times New Roman" w:hAnsi="Times New Roman" w:cs="Times New Roman"/>
        </w:rPr>
        <w:t xml:space="preserve">Figure 2.5     </w:t>
      </w:r>
      <w:r w:rsidR="00E31486">
        <w:rPr>
          <w:rFonts w:ascii="Times New Roman" w:hAnsi="Times New Roman" w:cs="Times New Roman"/>
        </w:rPr>
        <w:t xml:space="preserve">                               Network Status </w:t>
      </w:r>
      <w:proofErr w:type="spellStart"/>
      <w:r w:rsidR="00E31486">
        <w:rPr>
          <w:rFonts w:ascii="Times New Roman" w:hAnsi="Times New Roman" w:cs="Times New Roman"/>
        </w:rPr>
        <w:t>Nedi</w:t>
      </w:r>
      <w:proofErr w:type="spellEnd"/>
      <w:r w:rsidR="00E31486">
        <w:rPr>
          <w:rFonts w:ascii="Times New Roman" w:hAnsi="Times New Roman" w:cs="Times New Roman"/>
        </w:rPr>
        <w:t xml:space="preserve">                                          15</w:t>
      </w:r>
    </w:p>
    <w:p w:rsidR="00FF18F8" w:rsidRDefault="00FF18F8" w:rsidP="00FF18F8">
      <w:pPr>
        <w:pStyle w:val="BodyText"/>
        <w:rPr>
          <w:rFonts w:ascii="Times New Roman" w:hAnsi="Times New Roman" w:cs="Times New Roman"/>
        </w:rPr>
      </w:pPr>
      <w:r>
        <w:rPr>
          <w:rFonts w:ascii="Times New Roman" w:hAnsi="Times New Roman" w:cs="Times New Roman"/>
        </w:rPr>
        <w:t>Figure 2.6</w:t>
      </w:r>
      <w:r w:rsidR="00E31486">
        <w:rPr>
          <w:rFonts w:ascii="Times New Roman" w:hAnsi="Times New Roman" w:cs="Times New Roman"/>
        </w:rPr>
        <w:t xml:space="preserve">                                    Network Status </w:t>
      </w:r>
      <w:proofErr w:type="spellStart"/>
      <w:r w:rsidR="00E31486">
        <w:rPr>
          <w:rFonts w:ascii="Times New Roman" w:hAnsi="Times New Roman" w:cs="Times New Roman"/>
        </w:rPr>
        <w:t>Zabbix</w:t>
      </w:r>
      <w:proofErr w:type="spellEnd"/>
      <w:r w:rsidR="00E31486">
        <w:rPr>
          <w:rFonts w:ascii="Times New Roman" w:hAnsi="Times New Roman" w:cs="Times New Roman"/>
        </w:rPr>
        <w:t xml:space="preserve">                                       16</w:t>
      </w:r>
    </w:p>
    <w:p w:rsidR="00FF18F8" w:rsidRDefault="00FF18F8" w:rsidP="00FF18F8">
      <w:pPr>
        <w:pStyle w:val="BodyText"/>
        <w:rPr>
          <w:rFonts w:ascii="Times New Roman" w:hAnsi="Times New Roman" w:cs="Times New Roman"/>
        </w:rPr>
      </w:pPr>
      <w:r>
        <w:rPr>
          <w:rFonts w:ascii="Times New Roman" w:hAnsi="Times New Roman" w:cs="Times New Roman"/>
        </w:rPr>
        <w:t xml:space="preserve">Figure 2.7 </w:t>
      </w:r>
      <w:r w:rsidR="00E31486">
        <w:rPr>
          <w:rFonts w:ascii="Times New Roman" w:hAnsi="Times New Roman" w:cs="Times New Roman"/>
        </w:rPr>
        <w:t xml:space="preserve">                                   Availability Report </w:t>
      </w:r>
      <w:proofErr w:type="spellStart"/>
      <w:r w:rsidR="00E31486">
        <w:rPr>
          <w:rFonts w:ascii="Times New Roman" w:hAnsi="Times New Roman" w:cs="Times New Roman"/>
        </w:rPr>
        <w:t>Zabbix</w:t>
      </w:r>
      <w:proofErr w:type="spellEnd"/>
      <w:r w:rsidR="00E31486">
        <w:rPr>
          <w:rFonts w:ascii="Times New Roman" w:hAnsi="Times New Roman" w:cs="Times New Roman"/>
        </w:rPr>
        <w:t xml:space="preserve">                                 16</w:t>
      </w:r>
    </w:p>
    <w:p w:rsidR="00E31486" w:rsidRDefault="00E31486" w:rsidP="00FF18F8">
      <w:pPr>
        <w:pStyle w:val="BodyText"/>
        <w:rPr>
          <w:rFonts w:ascii="Times New Roman" w:hAnsi="Times New Roman" w:cs="Times New Roman"/>
        </w:rPr>
      </w:pPr>
      <w:r>
        <w:rPr>
          <w:rFonts w:ascii="Times New Roman" w:hAnsi="Times New Roman" w:cs="Times New Roman"/>
        </w:rPr>
        <w:t xml:space="preserve">Figure 2.8                                    Configuration of Host </w:t>
      </w:r>
      <w:proofErr w:type="spellStart"/>
      <w:r>
        <w:rPr>
          <w:rFonts w:ascii="Times New Roman" w:hAnsi="Times New Roman" w:cs="Times New Roman"/>
        </w:rPr>
        <w:t>Zabbix</w:t>
      </w:r>
      <w:proofErr w:type="spellEnd"/>
      <w:r>
        <w:rPr>
          <w:rFonts w:ascii="Times New Roman" w:hAnsi="Times New Roman" w:cs="Times New Roman"/>
        </w:rPr>
        <w:t xml:space="preserve">                            17</w:t>
      </w:r>
    </w:p>
    <w:p w:rsidR="00E31486" w:rsidRDefault="00E31486" w:rsidP="00FF18F8">
      <w:pPr>
        <w:pStyle w:val="BodyText"/>
        <w:rPr>
          <w:rFonts w:ascii="Times New Roman" w:hAnsi="Times New Roman" w:cs="Times New Roman"/>
        </w:rPr>
      </w:pPr>
      <w:r>
        <w:rPr>
          <w:rFonts w:ascii="Times New Roman" w:hAnsi="Times New Roman" w:cs="Times New Roman"/>
        </w:rPr>
        <w:t>Figure 2.9                                    Network Diagram Cheops                                  18</w:t>
      </w:r>
    </w:p>
    <w:p w:rsidR="00E31486" w:rsidRDefault="00E31486" w:rsidP="00FF18F8">
      <w:pPr>
        <w:pStyle w:val="BodyText"/>
        <w:rPr>
          <w:rFonts w:ascii="Times New Roman" w:hAnsi="Times New Roman" w:cs="Times New Roman"/>
        </w:rPr>
      </w:pPr>
      <w:r>
        <w:rPr>
          <w:rFonts w:ascii="Times New Roman" w:hAnsi="Times New Roman" w:cs="Times New Roman"/>
        </w:rPr>
        <w:t>Figure 2.10                                  Editing Network Cheops                                    19</w:t>
      </w:r>
    </w:p>
    <w:p w:rsidR="00E31486" w:rsidRDefault="00E31486" w:rsidP="00FF18F8">
      <w:pPr>
        <w:pStyle w:val="BodyText"/>
        <w:rPr>
          <w:rFonts w:ascii="Times New Roman" w:hAnsi="Times New Roman" w:cs="Times New Roman"/>
        </w:rPr>
      </w:pPr>
      <w:r>
        <w:rPr>
          <w:rFonts w:ascii="Times New Roman" w:hAnsi="Times New Roman" w:cs="Times New Roman"/>
        </w:rPr>
        <w:t xml:space="preserve">Figure 3.1                                    Use Case diagram                                               25                            </w:t>
      </w:r>
    </w:p>
    <w:p w:rsidR="00E31486" w:rsidRDefault="00E31486" w:rsidP="00FF18F8">
      <w:pPr>
        <w:pStyle w:val="BodyText"/>
        <w:rPr>
          <w:rFonts w:ascii="Times New Roman" w:hAnsi="Times New Roman" w:cs="Times New Roman"/>
        </w:rPr>
      </w:pPr>
      <w:r>
        <w:rPr>
          <w:rFonts w:ascii="Times New Roman" w:hAnsi="Times New Roman" w:cs="Times New Roman"/>
        </w:rPr>
        <w:t>Figure 3.2                                    Activity Diagram- Login                                    26</w:t>
      </w:r>
    </w:p>
    <w:p w:rsidR="00E31486" w:rsidRDefault="00E31486" w:rsidP="00FF18F8">
      <w:pPr>
        <w:pStyle w:val="BodyText"/>
        <w:rPr>
          <w:rFonts w:ascii="Times New Roman" w:hAnsi="Times New Roman" w:cs="Times New Roman"/>
        </w:rPr>
      </w:pPr>
      <w:r>
        <w:rPr>
          <w:rFonts w:ascii="Times New Roman" w:hAnsi="Times New Roman" w:cs="Times New Roman"/>
        </w:rPr>
        <w:t>Figure 3.3                                    Activity Diagram- Check network                     26</w:t>
      </w:r>
    </w:p>
    <w:p w:rsidR="00E31486" w:rsidRDefault="00E31486" w:rsidP="00FF18F8">
      <w:pPr>
        <w:pStyle w:val="BodyText"/>
        <w:rPr>
          <w:rFonts w:ascii="Times New Roman" w:hAnsi="Times New Roman" w:cs="Times New Roman"/>
        </w:rPr>
      </w:pPr>
      <w:r>
        <w:rPr>
          <w:rFonts w:ascii="Times New Roman" w:hAnsi="Times New Roman" w:cs="Times New Roman"/>
        </w:rPr>
        <w:t>Figure 3.4                                    Activity Diagram- Addition of nodes                 27</w:t>
      </w:r>
    </w:p>
    <w:p w:rsidR="00E31486" w:rsidRDefault="00E31486" w:rsidP="00FF18F8">
      <w:pPr>
        <w:pStyle w:val="BodyText"/>
        <w:rPr>
          <w:rFonts w:ascii="Times New Roman" w:hAnsi="Times New Roman" w:cs="Times New Roman"/>
        </w:rPr>
      </w:pPr>
      <w:r>
        <w:rPr>
          <w:rFonts w:ascii="Times New Roman" w:hAnsi="Times New Roman" w:cs="Times New Roman"/>
        </w:rPr>
        <w:t>Figure 3.5                                    Activity Diagram- Deletion of nodes                 27</w:t>
      </w:r>
    </w:p>
    <w:p w:rsidR="00E31486" w:rsidRDefault="00E31486" w:rsidP="00FF18F8">
      <w:pPr>
        <w:pStyle w:val="BodyText"/>
        <w:rPr>
          <w:rFonts w:ascii="Times New Roman" w:hAnsi="Times New Roman" w:cs="Times New Roman"/>
        </w:rPr>
      </w:pPr>
      <w:r>
        <w:rPr>
          <w:rFonts w:ascii="Times New Roman" w:hAnsi="Times New Roman" w:cs="Times New Roman"/>
        </w:rPr>
        <w:t>Figure 3.6                                    Activity Diagram- Scan network                        28</w:t>
      </w:r>
    </w:p>
    <w:p w:rsidR="00E31486" w:rsidRDefault="00E31486" w:rsidP="00FF18F8">
      <w:pPr>
        <w:pStyle w:val="BodyText"/>
        <w:rPr>
          <w:rFonts w:ascii="Times New Roman" w:hAnsi="Times New Roman" w:cs="Times New Roman"/>
        </w:rPr>
      </w:pPr>
      <w:r>
        <w:rPr>
          <w:rFonts w:ascii="Times New Roman" w:hAnsi="Times New Roman" w:cs="Times New Roman"/>
        </w:rPr>
        <w:t>Figure 3.7                                    Activity Diagram- Notify Admin                       28</w:t>
      </w:r>
    </w:p>
    <w:p w:rsidR="00470D39" w:rsidRDefault="00470D39" w:rsidP="00FF18F8">
      <w:pPr>
        <w:pStyle w:val="BodyText"/>
        <w:rPr>
          <w:rFonts w:ascii="Times New Roman" w:hAnsi="Times New Roman" w:cs="Times New Roman"/>
        </w:rPr>
      </w:pPr>
      <w:r>
        <w:rPr>
          <w:rFonts w:ascii="Times New Roman" w:hAnsi="Times New Roman" w:cs="Times New Roman"/>
        </w:rPr>
        <w:t>Figure 4.1                                    Architecture Diagram</w:t>
      </w:r>
      <w:r w:rsidR="0060383C">
        <w:rPr>
          <w:rFonts w:ascii="Times New Roman" w:hAnsi="Times New Roman" w:cs="Times New Roman"/>
        </w:rPr>
        <w:t xml:space="preserve">                                         33</w:t>
      </w:r>
    </w:p>
    <w:p w:rsidR="00470D39" w:rsidRDefault="00470D39" w:rsidP="00FF18F8">
      <w:pPr>
        <w:pStyle w:val="BodyText"/>
        <w:rPr>
          <w:rFonts w:ascii="Times New Roman" w:hAnsi="Times New Roman" w:cs="Times New Roman"/>
        </w:rPr>
      </w:pPr>
      <w:r>
        <w:rPr>
          <w:rFonts w:ascii="Times New Roman" w:hAnsi="Times New Roman" w:cs="Times New Roman"/>
        </w:rPr>
        <w:t>Figure 5.1                                    Working Diagram</w:t>
      </w:r>
      <w:r w:rsidR="0060383C">
        <w:rPr>
          <w:rFonts w:ascii="Times New Roman" w:hAnsi="Times New Roman" w:cs="Times New Roman"/>
        </w:rPr>
        <w:t xml:space="preserve">                                               38</w:t>
      </w:r>
    </w:p>
    <w:p w:rsidR="0060383C" w:rsidRDefault="00470D39" w:rsidP="00FF18F8">
      <w:pPr>
        <w:pStyle w:val="BodyText"/>
        <w:rPr>
          <w:rFonts w:ascii="Times New Roman" w:hAnsi="Times New Roman" w:cs="Times New Roman"/>
        </w:rPr>
      </w:pPr>
      <w:r>
        <w:rPr>
          <w:rFonts w:ascii="Times New Roman" w:hAnsi="Times New Roman" w:cs="Times New Roman"/>
        </w:rPr>
        <w:t xml:space="preserve">Figure </w:t>
      </w:r>
      <w:r w:rsidR="0060383C">
        <w:rPr>
          <w:rFonts w:ascii="Times New Roman" w:hAnsi="Times New Roman" w:cs="Times New Roman"/>
        </w:rPr>
        <w:t>6.1                                    Add node imp-</w:t>
      </w:r>
      <w:proofErr w:type="spellStart"/>
      <w:r w:rsidR="0060383C">
        <w:rPr>
          <w:rFonts w:ascii="Times New Roman" w:hAnsi="Times New Roman" w:cs="Times New Roman"/>
        </w:rPr>
        <w:t>lementation</w:t>
      </w:r>
      <w:proofErr w:type="spellEnd"/>
      <w:r w:rsidR="0060383C">
        <w:rPr>
          <w:rFonts w:ascii="Times New Roman" w:hAnsi="Times New Roman" w:cs="Times New Roman"/>
        </w:rPr>
        <w:t xml:space="preserve">                                 39</w:t>
      </w:r>
    </w:p>
    <w:p w:rsidR="0060383C" w:rsidRDefault="0060383C" w:rsidP="00FF18F8">
      <w:pPr>
        <w:pStyle w:val="BodyText"/>
        <w:rPr>
          <w:rFonts w:ascii="Times New Roman" w:hAnsi="Times New Roman" w:cs="Times New Roman"/>
        </w:rPr>
      </w:pPr>
      <w:r>
        <w:rPr>
          <w:rFonts w:ascii="Times New Roman" w:hAnsi="Times New Roman" w:cs="Times New Roman"/>
        </w:rPr>
        <w:t>Figure 6.2                                    Login-page                                                          40</w:t>
      </w:r>
    </w:p>
    <w:p w:rsidR="0060383C" w:rsidRDefault="0060383C" w:rsidP="00FF18F8">
      <w:pPr>
        <w:pStyle w:val="BodyText"/>
        <w:rPr>
          <w:rFonts w:ascii="Times New Roman" w:hAnsi="Times New Roman" w:cs="Times New Roman"/>
        </w:rPr>
      </w:pPr>
      <w:r>
        <w:rPr>
          <w:rFonts w:ascii="Times New Roman" w:hAnsi="Times New Roman" w:cs="Times New Roman"/>
        </w:rPr>
        <w:t>Figure 6.3                                    The green link implementation                           42</w:t>
      </w:r>
    </w:p>
    <w:p w:rsidR="001930C7" w:rsidRDefault="0060383C" w:rsidP="001930C7">
      <w:pPr>
        <w:pStyle w:val="BodyText"/>
        <w:rPr>
          <w:rFonts w:ascii="Times New Roman" w:hAnsi="Times New Roman" w:cs="Times New Roman"/>
        </w:rPr>
      </w:pPr>
      <w:r>
        <w:rPr>
          <w:rFonts w:ascii="Times New Roman" w:hAnsi="Times New Roman" w:cs="Times New Roman"/>
        </w:rPr>
        <w:t>Figure 6.4                                    The red ink implementation                                42</w:t>
      </w:r>
    </w:p>
    <w:p w:rsidR="001930C7" w:rsidRDefault="001930C7" w:rsidP="001930C7">
      <w:pPr>
        <w:pStyle w:val="BodyText"/>
        <w:rPr>
          <w:rFonts w:ascii="Times New Roman" w:hAnsi="Times New Roman" w:cs="Times New Roman"/>
        </w:rPr>
      </w:pPr>
    </w:p>
    <w:p w:rsidR="001930C7" w:rsidRDefault="001930C7" w:rsidP="001930C7">
      <w:pPr>
        <w:pStyle w:val="BodyText"/>
        <w:rPr>
          <w:rFonts w:ascii="Times New Roman" w:hAnsi="Times New Roman" w:cs="Times New Roman"/>
        </w:rPr>
      </w:pPr>
    </w:p>
    <w:p w:rsidR="001930C7" w:rsidRDefault="001930C7" w:rsidP="001930C7">
      <w:pPr>
        <w:pStyle w:val="BodyText"/>
        <w:rPr>
          <w:rFonts w:ascii="Times New Roman" w:hAnsi="Times New Roman" w:cs="Times New Roman"/>
        </w:rPr>
      </w:pPr>
    </w:p>
    <w:p w:rsidR="0032551F" w:rsidRPr="001930C7" w:rsidRDefault="001930C7" w:rsidP="001930C7">
      <w:pPr>
        <w:pStyle w:val="BodyText"/>
        <w:rPr>
          <w:rFonts w:ascii="Times New Roman" w:hAnsi="Times New Roman" w:cs="Times New Roman"/>
          <w:b/>
        </w:rPr>
      </w:pPr>
      <w:r w:rsidRPr="001930C7">
        <w:rPr>
          <w:rFonts w:ascii="Times New Roman" w:hAnsi="Times New Roman" w:cs="Times New Roman"/>
          <w:b/>
        </w:rPr>
        <w:lastRenderedPageBreak/>
        <w:t xml:space="preserve">                                                            </w:t>
      </w:r>
      <w:r w:rsidR="004B1FEC" w:rsidRPr="001930C7">
        <w:rPr>
          <w:rFonts w:ascii="Times New Roman" w:hAnsi="Times New Roman" w:cs="Times New Roman"/>
          <w:b/>
          <w:sz w:val="28"/>
          <w:szCs w:val="28"/>
        </w:rPr>
        <w:t xml:space="preserve">  </w:t>
      </w:r>
      <w:r w:rsidR="00940421" w:rsidRPr="001930C7">
        <w:rPr>
          <w:rFonts w:ascii="Times New Roman" w:hAnsi="Times New Roman" w:cs="Times New Roman"/>
          <w:b/>
          <w:sz w:val="28"/>
          <w:szCs w:val="28"/>
        </w:rPr>
        <w:t>Chapter 1</w:t>
      </w:r>
    </w:p>
    <w:p w:rsidR="0032551F" w:rsidRDefault="00940421">
      <w:pPr>
        <w:pStyle w:val="Title"/>
        <w:widowControl w:val="0"/>
        <w:spacing w:line="360" w:lineRule="auto"/>
        <w:rPr>
          <w:rFonts w:ascii="Times New Roman" w:hAnsi="Times New Roman"/>
          <w:sz w:val="24"/>
          <w:szCs w:val="24"/>
        </w:rPr>
      </w:pPr>
      <w:r w:rsidRPr="001930C7">
        <w:rPr>
          <w:rFonts w:ascii="Times New Roman" w:hAnsi="Times New Roman"/>
          <w:sz w:val="28"/>
          <w:szCs w:val="28"/>
        </w:rPr>
        <w:t>Introduction</w:t>
      </w:r>
    </w:p>
    <w:p w:rsidR="0032551F" w:rsidRDefault="00940421">
      <w:pPr>
        <w:pStyle w:val="Title"/>
        <w:widowControl w:val="0"/>
        <w:spacing w:line="360" w:lineRule="auto"/>
        <w:jc w:val="both"/>
        <w:rPr>
          <w:rFonts w:ascii="Times New Roman" w:hAnsi="Times New Roman"/>
          <w:b w:val="0"/>
          <w:bCs w:val="0"/>
        </w:rPr>
      </w:pPr>
      <w:r>
        <w:rPr>
          <w:rFonts w:ascii="Times New Roman" w:hAnsi="Times New Roman"/>
          <w:sz w:val="24"/>
          <w:szCs w:val="24"/>
        </w:rPr>
        <w:t>1.1 Preamble</w:t>
      </w:r>
    </w:p>
    <w:p w:rsidR="0032551F" w:rsidRPr="001930C7" w:rsidRDefault="00940421">
      <w:pPr>
        <w:spacing w:line="360" w:lineRule="auto"/>
        <w:jc w:val="both"/>
        <w:rPr>
          <w:rFonts w:ascii="Times New Roman" w:hAnsi="Times New Roman" w:cs="Times New Roman"/>
        </w:rPr>
      </w:pPr>
      <w:r w:rsidRPr="001930C7">
        <w:rPr>
          <w:rFonts w:ascii="Times New Roman" w:hAnsi="Times New Roman" w:cs="Times New Roman"/>
        </w:rPr>
        <w:t xml:space="preserve">The aim of this project report is to describe the network mapping tool, for surveillance and monitoring of network infrastructure using active probing technique. </w:t>
      </w:r>
    </w:p>
    <w:p w:rsidR="0032551F" w:rsidRPr="001930C7" w:rsidRDefault="0032551F">
      <w:pPr>
        <w:spacing w:line="360" w:lineRule="auto"/>
        <w:jc w:val="both"/>
        <w:rPr>
          <w:rFonts w:ascii="Times New Roman" w:hAnsi="Times New Roman" w:cs="Times New Roman"/>
        </w:rPr>
      </w:pPr>
    </w:p>
    <w:p w:rsidR="0032551F" w:rsidRPr="001930C7" w:rsidRDefault="00940421">
      <w:pPr>
        <w:spacing w:line="360" w:lineRule="auto"/>
        <w:jc w:val="both"/>
        <w:rPr>
          <w:rFonts w:ascii="Times New Roman" w:hAnsi="Times New Roman" w:cs="Times New Roman"/>
          <w:color w:val="222222"/>
          <w:shd w:val="clear" w:color="auto" w:fill="FFFFFF"/>
        </w:rPr>
      </w:pPr>
      <w:r w:rsidRPr="001930C7">
        <w:rPr>
          <w:rFonts w:ascii="Times New Roman" w:hAnsi="Times New Roman" w:cs="Times New Roman"/>
          <w:color w:val="222222"/>
          <w:shd w:val="clear" w:color="auto" w:fill="FFFFFF"/>
        </w:rPr>
        <w:t>This project proposal is</w:t>
      </w:r>
      <w:r w:rsidR="00BE4C86" w:rsidRPr="001930C7">
        <w:rPr>
          <w:rFonts w:ascii="Times New Roman" w:hAnsi="Times New Roman" w:cs="Times New Roman"/>
          <w:color w:val="222222"/>
          <w:shd w:val="clear" w:color="auto" w:fill="FFFFFF"/>
        </w:rPr>
        <w:t> addressed to the</w:t>
      </w:r>
      <w:r w:rsidRPr="001930C7">
        <w:rPr>
          <w:rFonts w:ascii="Times New Roman" w:hAnsi="Times New Roman" w:cs="Times New Roman"/>
          <w:color w:val="222222"/>
          <w:shd w:val="clear" w:color="auto" w:fill="FFFFFF"/>
        </w:rPr>
        <w:t xml:space="preserve"> network monitoring system and the people </w:t>
      </w:r>
      <w:r w:rsidR="00BE4C86" w:rsidRPr="001930C7">
        <w:rPr>
          <w:rFonts w:ascii="Times New Roman" w:hAnsi="Times New Roman" w:cs="Times New Roman"/>
          <w:color w:val="222222"/>
          <w:shd w:val="clear" w:color="auto" w:fill="FFFFFF"/>
        </w:rPr>
        <w:t>associated</w:t>
      </w:r>
      <w:r w:rsidRPr="001930C7">
        <w:rPr>
          <w:rFonts w:ascii="Times New Roman" w:hAnsi="Times New Roman" w:cs="Times New Roman"/>
          <w:color w:val="222222"/>
          <w:shd w:val="clear" w:color="auto" w:fill="FFFFFF"/>
        </w:rPr>
        <w:t xml:space="preserve"> with it. It is intended</w:t>
      </w:r>
      <w:r w:rsidR="00BE4C86" w:rsidRPr="001930C7">
        <w:rPr>
          <w:rFonts w:ascii="Times New Roman" w:hAnsi="Times New Roman" w:cs="Times New Roman"/>
          <w:color w:val="222222"/>
          <w:shd w:val="clear" w:color="auto" w:fill="FFFFFF"/>
        </w:rPr>
        <w:t> to</w:t>
      </w:r>
      <w:r w:rsidRPr="001930C7">
        <w:rPr>
          <w:rFonts w:ascii="Times New Roman" w:hAnsi="Times New Roman" w:cs="Times New Roman"/>
          <w:color w:val="222222"/>
          <w:shd w:val="clear" w:color="auto" w:fill="FFFFFF"/>
        </w:rPr>
        <w:t xml:space="preserve"> enhance the current network monitoring </w:t>
      </w:r>
      <w:r w:rsidR="00BE4C86" w:rsidRPr="001930C7">
        <w:rPr>
          <w:rFonts w:ascii="Times New Roman" w:hAnsi="Times New Roman" w:cs="Times New Roman"/>
          <w:color w:val="222222"/>
          <w:shd w:val="clear" w:color="auto" w:fill="FFFFFF"/>
        </w:rPr>
        <w:t>System,</w:t>
      </w:r>
      <w:r w:rsidRPr="001930C7">
        <w:rPr>
          <w:rFonts w:ascii="Times New Roman" w:hAnsi="Times New Roman" w:cs="Times New Roman"/>
          <w:color w:val="222222"/>
          <w:shd w:val="clear" w:color="auto" w:fill="FFFFFF"/>
        </w:rPr>
        <w:t xml:space="preserve"> which has umpteen flaws and currently used in various organization. Our network monitoring software which is going to surrogate the current but obsolete</w:t>
      </w:r>
      <w:r w:rsidR="00BE4C86" w:rsidRPr="001930C7">
        <w:rPr>
          <w:rFonts w:ascii="Times New Roman" w:hAnsi="Times New Roman" w:cs="Times New Roman"/>
          <w:color w:val="222222"/>
          <w:shd w:val="clear" w:color="auto" w:fill="FFFFFF"/>
        </w:rPr>
        <w:t> system</w:t>
      </w:r>
      <w:r w:rsidRPr="001930C7">
        <w:rPr>
          <w:rFonts w:ascii="Times New Roman" w:hAnsi="Times New Roman" w:cs="Times New Roman"/>
          <w:color w:val="222222"/>
          <w:shd w:val="clear" w:color="auto" w:fill="FFFFFF"/>
        </w:rPr>
        <w:t xml:space="preserve"> addresses all the problem </w:t>
      </w:r>
      <w:r w:rsidR="00BE4C86" w:rsidRPr="001930C7">
        <w:rPr>
          <w:rFonts w:ascii="Times New Roman" w:hAnsi="Times New Roman" w:cs="Times New Roman"/>
          <w:color w:val="222222"/>
          <w:shd w:val="clear" w:color="auto" w:fill="FFFFFF"/>
        </w:rPr>
        <w:t>associated</w:t>
      </w:r>
      <w:r w:rsidRPr="001930C7">
        <w:rPr>
          <w:rFonts w:ascii="Times New Roman" w:hAnsi="Times New Roman" w:cs="Times New Roman"/>
          <w:color w:val="222222"/>
          <w:shd w:val="clear" w:color="auto" w:fill="FFFFFF"/>
        </w:rPr>
        <w:t xml:space="preserve"> with it.</w:t>
      </w:r>
    </w:p>
    <w:p w:rsidR="0032551F" w:rsidRPr="001930C7" w:rsidRDefault="0032551F">
      <w:pPr>
        <w:spacing w:line="360" w:lineRule="auto"/>
        <w:jc w:val="both"/>
        <w:rPr>
          <w:rFonts w:ascii="Times New Roman" w:hAnsi="Times New Roman" w:cs="Times New Roman"/>
          <w:color w:val="222222"/>
          <w:shd w:val="clear" w:color="auto" w:fill="FFFFFF"/>
        </w:rPr>
      </w:pPr>
    </w:p>
    <w:p w:rsidR="0032551F" w:rsidRDefault="00940421">
      <w:pPr>
        <w:pStyle w:val="NoSpacing"/>
        <w:spacing w:line="360" w:lineRule="auto"/>
        <w:jc w:val="both"/>
        <w:rPr>
          <w:rFonts w:ascii="Times New Roman" w:hAnsi="Times New Roman" w:cs="Times New Roman"/>
          <w:sz w:val="24"/>
          <w:szCs w:val="24"/>
        </w:rPr>
      </w:pPr>
      <w:r>
        <w:rPr>
          <w:rFonts w:ascii="Times New Roman" w:hAnsi="Times New Roman" w:cs="Times New Roman"/>
          <w:color w:val="222222"/>
          <w:sz w:val="24"/>
          <w:szCs w:val="24"/>
          <w:shd w:val="clear" w:color="auto" w:fill="FFFFFF"/>
        </w:rPr>
        <w:t xml:space="preserve">The rapid growth in size and complexity of distributed systems makes performance management tasks such as problem determination – detecting system problems and isolating their root causes – an increasingly important but also extremely difficult task. For example, in IP network management, we would like to quickly identify which router or link has a problem when a failure or performance degradation occurs in the network. In the e-Commerce context, our objective could be to trace the root-cause of unsuccessful or slow user transactions (e.g. purchase requests sent through a web server) in order to identify whether it is a network problem, a web or back-end database server problem, etc. </w:t>
      </w:r>
    </w:p>
    <w:p w:rsidR="0032551F" w:rsidRDefault="00940421">
      <w:pPr>
        <w:pStyle w:val="Title"/>
        <w:spacing w:line="360" w:lineRule="auto"/>
        <w:jc w:val="both"/>
        <w:rPr>
          <w:rFonts w:ascii="Times New Roman" w:hAnsi="Times New Roman"/>
          <w:b w:val="0"/>
          <w:bCs w:val="0"/>
          <w:sz w:val="24"/>
          <w:szCs w:val="24"/>
        </w:rPr>
      </w:pPr>
      <w:r>
        <w:rPr>
          <w:rFonts w:ascii="Times New Roman" w:hAnsi="Times New Roman"/>
          <w:sz w:val="24"/>
          <w:szCs w:val="24"/>
        </w:rPr>
        <w:t>1.2 Need of the project</w:t>
      </w:r>
    </w:p>
    <w:p w:rsidR="0032551F" w:rsidRDefault="00940421">
      <w:pPr>
        <w:spacing w:line="360" w:lineRule="auto"/>
        <w:jc w:val="both"/>
        <w:rPr>
          <w:rFonts w:ascii="Times New Roman" w:hAnsi="Times New Roman" w:cs="Times New Roman"/>
        </w:rPr>
      </w:pPr>
      <w:r>
        <w:rPr>
          <w:rFonts w:ascii="Times New Roman" w:hAnsi="Times New Roman" w:cs="Times New Roman"/>
        </w:rPr>
        <w:t xml:space="preserve">Network mapper is a dynamic discovery and mapping tool that helps network administrators/ Data </w:t>
      </w:r>
      <w:r w:rsidR="004B1FEC">
        <w:rPr>
          <w:rFonts w:ascii="Times New Roman" w:hAnsi="Times New Roman" w:cs="Times New Roman"/>
        </w:rPr>
        <w:t>centre</w:t>
      </w:r>
      <w:r>
        <w:rPr>
          <w:rFonts w:ascii="Times New Roman" w:hAnsi="Times New Roman" w:cs="Times New Roman"/>
        </w:rPr>
        <w:t xml:space="preserve"> admins to visualize their complete network infrastructure with a live network map. </w:t>
      </w:r>
    </w:p>
    <w:p w:rsidR="0032551F" w:rsidRDefault="0032551F">
      <w:pPr>
        <w:spacing w:line="360" w:lineRule="auto"/>
        <w:jc w:val="both"/>
        <w:rPr>
          <w:rFonts w:ascii="Times New Roman" w:hAnsi="Times New Roman" w:cs="Times New Roman"/>
        </w:rPr>
      </w:pPr>
    </w:p>
    <w:p w:rsidR="0032551F" w:rsidRDefault="00940421">
      <w:pPr>
        <w:spacing w:line="360" w:lineRule="auto"/>
        <w:jc w:val="both"/>
        <w:rPr>
          <w:rFonts w:ascii="Times New Roman" w:hAnsi="Times New Roman" w:cs="Times New Roman"/>
        </w:rPr>
      </w:pPr>
      <w:r>
        <w:rPr>
          <w:rFonts w:ascii="Times New Roman" w:hAnsi="Times New Roman" w:cs="Times New Roman"/>
        </w:rPr>
        <w:t>There's no facility available for the network admin for getting a notification when a link goes down. This network mapper will generate an automatic notification when a link goes down.</w:t>
      </w:r>
    </w:p>
    <w:p w:rsidR="0032551F" w:rsidRDefault="0032551F">
      <w:pPr>
        <w:spacing w:line="360" w:lineRule="auto"/>
        <w:jc w:val="both"/>
        <w:rPr>
          <w:rFonts w:ascii="Times New Roman" w:hAnsi="Times New Roman" w:cs="Times New Roman"/>
        </w:rPr>
      </w:pPr>
    </w:p>
    <w:p w:rsidR="0032551F" w:rsidRDefault="00940421">
      <w:pPr>
        <w:spacing w:line="360" w:lineRule="auto"/>
        <w:jc w:val="both"/>
        <w:rPr>
          <w:rFonts w:ascii="Times New Roman" w:hAnsi="Times New Roman" w:cs="Times New Roman"/>
        </w:rPr>
      </w:pPr>
      <w:r>
        <w:rPr>
          <w:rFonts w:ascii="Times New Roman" w:hAnsi="Times New Roman" w:cs="Times New Roman"/>
        </w:rPr>
        <w:t xml:space="preserve">There are other tools which are present to perform network mapping. But they are generally based on SNMP (Simple Network Management Protocol). The disadvantages </w:t>
      </w:r>
      <w:r>
        <w:rPr>
          <w:rFonts w:ascii="Times New Roman" w:hAnsi="Times New Roman" w:cs="Times New Roman"/>
        </w:rPr>
        <w:lastRenderedPageBreak/>
        <w:t xml:space="preserve">associated with SNMP based approach </w:t>
      </w:r>
      <w:r w:rsidR="00BE4C86">
        <w:rPr>
          <w:rFonts w:ascii="Times New Roman" w:hAnsi="Times New Roman" w:cs="Times New Roman"/>
        </w:rPr>
        <w:t>are:</w:t>
      </w:r>
    </w:p>
    <w:p w:rsidR="0032551F" w:rsidRDefault="00940421">
      <w:pPr>
        <w:numPr>
          <w:ilvl w:val="0"/>
          <w:numId w:val="3"/>
        </w:numPr>
        <w:spacing w:line="360" w:lineRule="auto"/>
        <w:jc w:val="both"/>
        <w:rPr>
          <w:rFonts w:ascii="Times New Roman" w:hAnsi="Times New Roman" w:cs="Times New Roman"/>
        </w:rPr>
      </w:pPr>
      <w:r>
        <w:rPr>
          <w:rFonts w:ascii="Times New Roman" w:hAnsi="Times New Roman" w:cs="Times New Roman"/>
        </w:rPr>
        <w:t>It is not compatible with all the devices.</w:t>
      </w:r>
    </w:p>
    <w:p w:rsidR="0032551F" w:rsidRDefault="00940421">
      <w:pPr>
        <w:numPr>
          <w:ilvl w:val="0"/>
          <w:numId w:val="3"/>
        </w:numPr>
        <w:spacing w:line="360" w:lineRule="auto"/>
        <w:jc w:val="both"/>
        <w:rPr>
          <w:rFonts w:ascii="Times New Roman" w:hAnsi="Times New Roman" w:cs="Times New Roman"/>
        </w:rPr>
      </w:pPr>
      <w:r>
        <w:rPr>
          <w:rFonts w:ascii="Times New Roman" w:hAnsi="Times New Roman" w:cs="Times New Roman"/>
        </w:rPr>
        <w:t>It has a long header size.</w:t>
      </w:r>
    </w:p>
    <w:p w:rsidR="0032551F" w:rsidRDefault="00940421">
      <w:pPr>
        <w:numPr>
          <w:ilvl w:val="0"/>
          <w:numId w:val="3"/>
        </w:numPr>
        <w:spacing w:line="360" w:lineRule="auto"/>
        <w:jc w:val="both"/>
        <w:rPr>
          <w:rFonts w:ascii="Times New Roman" w:hAnsi="Times New Roman" w:cs="Times New Roman"/>
        </w:rPr>
      </w:pPr>
      <w:r>
        <w:rPr>
          <w:rFonts w:ascii="Times New Roman" w:hAnsi="Times New Roman" w:cs="Times New Roman"/>
        </w:rPr>
        <w:t xml:space="preserve">It has security issues in SNMP v1 and v2 </w:t>
      </w:r>
      <w:proofErr w:type="spellStart"/>
      <w:r>
        <w:rPr>
          <w:rFonts w:ascii="Times New Roman" w:hAnsi="Times New Roman" w:cs="Times New Roman"/>
        </w:rPr>
        <w:t>i.e</w:t>
      </w:r>
      <w:proofErr w:type="spellEnd"/>
      <w:r>
        <w:rPr>
          <w:rFonts w:ascii="Times New Roman" w:hAnsi="Times New Roman" w:cs="Times New Roman"/>
        </w:rPr>
        <w:t xml:space="preserve"> there's no encryption of data.</w:t>
      </w:r>
    </w:p>
    <w:p w:rsidR="0032551F" w:rsidRDefault="00940421">
      <w:pPr>
        <w:numPr>
          <w:ilvl w:val="0"/>
          <w:numId w:val="3"/>
        </w:numPr>
        <w:spacing w:line="360" w:lineRule="auto"/>
        <w:jc w:val="both"/>
        <w:rPr>
          <w:rFonts w:ascii="Times New Roman" w:hAnsi="Times New Roman" w:cs="Times New Roman"/>
        </w:rPr>
      </w:pPr>
      <w:r>
        <w:rPr>
          <w:rFonts w:ascii="Times New Roman" w:hAnsi="Times New Roman" w:cs="Times New Roman"/>
        </w:rPr>
        <w:t xml:space="preserve">In SNMP v3 cryptographic calculations is present but it can increase CPU load approx. By 20 %. </w:t>
      </w:r>
    </w:p>
    <w:p w:rsidR="0032551F" w:rsidRDefault="0032551F">
      <w:pPr>
        <w:spacing w:line="360" w:lineRule="auto"/>
        <w:jc w:val="both"/>
        <w:rPr>
          <w:rFonts w:ascii="Times New Roman" w:hAnsi="Times New Roman" w:cs="Times New Roman"/>
        </w:rPr>
      </w:pPr>
    </w:p>
    <w:p w:rsidR="0032551F" w:rsidRDefault="00940421">
      <w:pPr>
        <w:pStyle w:val="Title"/>
        <w:spacing w:line="360" w:lineRule="auto"/>
        <w:jc w:val="both"/>
        <w:rPr>
          <w:rFonts w:ascii="Times New Roman" w:hAnsi="Times New Roman"/>
          <w:b w:val="0"/>
          <w:bCs w:val="0"/>
          <w:sz w:val="24"/>
          <w:szCs w:val="24"/>
        </w:rPr>
      </w:pPr>
      <w:r>
        <w:rPr>
          <w:rFonts w:ascii="Times New Roman" w:hAnsi="Times New Roman"/>
          <w:sz w:val="24"/>
          <w:szCs w:val="24"/>
        </w:rPr>
        <w:t>1.3 Problem statement</w:t>
      </w:r>
    </w:p>
    <w:p w:rsidR="0032551F" w:rsidRDefault="00940421">
      <w:pPr>
        <w:spacing w:line="360" w:lineRule="auto"/>
        <w:jc w:val="both"/>
        <w:rPr>
          <w:rFonts w:ascii="Times New Roman" w:hAnsi="Times New Roman" w:cs="Times New Roman"/>
        </w:rPr>
      </w:pPr>
      <w:r>
        <w:rPr>
          <w:rFonts w:ascii="Times New Roman" w:hAnsi="Times New Roman" w:cs="Times New Roman"/>
        </w:rPr>
        <w:t xml:space="preserve">In a large network setup it is hard to visualize the network topology. The network admin faces several problems, such as broken link. The network administrator is not aware of these problems instantly. </w:t>
      </w:r>
    </w:p>
    <w:p w:rsidR="0032551F" w:rsidRDefault="0032551F">
      <w:pPr>
        <w:spacing w:line="360" w:lineRule="auto"/>
        <w:jc w:val="both"/>
        <w:rPr>
          <w:rFonts w:ascii="Times New Roman" w:hAnsi="Times New Roman" w:cs="Times New Roman"/>
        </w:rPr>
      </w:pPr>
    </w:p>
    <w:p w:rsidR="0032551F" w:rsidRDefault="00940421">
      <w:pPr>
        <w:spacing w:line="360" w:lineRule="auto"/>
        <w:jc w:val="both"/>
        <w:rPr>
          <w:rFonts w:ascii="Times New Roman" w:hAnsi="Times New Roman" w:cs="Times New Roman"/>
        </w:rPr>
      </w:pPr>
      <w:r>
        <w:rPr>
          <w:rFonts w:ascii="Times New Roman" w:hAnsi="Times New Roman" w:cs="Times New Roman"/>
        </w:rPr>
        <w:t xml:space="preserve">Even when he detects that something is going wrong, it becomes an uphill task to trace those broken links on the network. Also, he doesn't know the uptime and downtime of that link, and no records are stored. </w:t>
      </w:r>
    </w:p>
    <w:p w:rsidR="0032551F" w:rsidRDefault="0032551F">
      <w:pPr>
        <w:spacing w:line="360" w:lineRule="auto"/>
        <w:jc w:val="both"/>
        <w:rPr>
          <w:rFonts w:ascii="Times New Roman" w:hAnsi="Times New Roman" w:cs="Times New Roman"/>
        </w:rPr>
      </w:pPr>
    </w:p>
    <w:p w:rsidR="0032551F" w:rsidRDefault="00940421">
      <w:pPr>
        <w:spacing w:line="360" w:lineRule="auto"/>
        <w:jc w:val="both"/>
        <w:rPr>
          <w:rFonts w:ascii="Times New Roman" w:hAnsi="Times New Roman" w:cs="Times New Roman"/>
        </w:rPr>
      </w:pPr>
      <w:r>
        <w:rPr>
          <w:rFonts w:ascii="Times New Roman" w:hAnsi="Times New Roman" w:cs="Times New Roman"/>
        </w:rPr>
        <w:t>There is a requirement for a tool to dynamically generate and monitor network graph and to notify the admin when a broken link is detected with its location and downtime.</w:t>
      </w:r>
    </w:p>
    <w:p w:rsidR="0032551F" w:rsidRDefault="0032551F">
      <w:pPr>
        <w:spacing w:line="360" w:lineRule="auto"/>
        <w:jc w:val="both"/>
        <w:rPr>
          <w:rFonts w:ascii="Times New Roman" w:hAnsi="Times New Roman" w:cs="Times New Roman"/>
        </w:rPr>
      </w:pPr>
    </w:p>
    <w:p w:rsidR="0032551F" w:rsidRDefault="00940421">
      <w:pPr>
        <w:pStyle w:val="Title"/>
        <w:spacing w:line="360" w:lineRule="auto"/>
        <w:jc w:val="both"/>
        <w:rPr>
          <w:rFonts w:ascii="Times New Roman" w:hAnsi="Times New Roman"/>
          <w:b w:val="0"/>
          <w:bCs w:val="0"/>
          <w:sz w:val="24"/>
          <w:szCs w:val="24"/>
        </w:rPr>
      </w:pPr>
      <w:r>
        <w:rPr>
          <w:rFonts w:ascii="Times New Roman" w:hAnsi="Times New Roman"/>
          <w:sz w:val="24"/>
          <w:szCs w:val="24"/>
        </w:rPr>
        <w:t>1.4 Objective</w:t>
      </w:r>
    </w:p>
    <w:p w:rsidR="0032551F" w:rsidRDefault="00940421">
      <w:pPr>
        <w:numPr>
          <w:ilvl w:val="0"/>
          <w:numId w:val="4"/>
        </w:numPr>
        <w:spacing w:line="360" w:lineRule="auto"/>
        <w:jc w:val="both"/>
        <w:rPr>
          <w:rFonts w:ascii="Times New Roman" w:hAnsi="Times New Roman" w:cs="Times New Roman"/>
        </w:rPr>
      </w:pPr>
      <w:r>
        <w:rPr>
          <w:rFonts w:ascii="Times New Roman" w:hAnsi="Times New Roman" w:cs="Times New Roman"/>
        </w:rPr>
        <w:t>To create a network mapping tool, for surveillance and monitoring of network infrastructure using active probing technique.</w:t>
      </w:r>
    </w:p>
    <w:p w:rsidR="0032551F" w:rsidRDefault="00BE4C86">
      <w:pPr>
        <w:numPr>
          <w:ilvl w:val="0"/>
          <w:numId w:val="4"/>
        </w:numPr>
        <w:spacing w:line="360" w:lineRule="auto"/>
        <w:jc w:val="both"/>
        <w:rPr>
          <w:rFonts w:ascii="Times New Roman" w:hAnsi="Times New Roman" w:cs="Times New Roman"/>
        </w:rPr>
      </w:pPr>
      <w:r>
        <w:rPr>
          <w:rFonts w:ascii="Times New Roman" w:hAnsi="Times New Roman" w:cs="Times New Roman"/>
        </w:rPr>
        <w:t>To generate</w:t>
      </w:r>
      <w:r w:rsidR="00940421">
        <w:rPr>
          <w:rFonts w:ascii="Times New Roman" w:hAnsi="Times New Roman" w:cs="Times New Roman"/>
        </w:rPr>
        <w:t xml:space="preserve"> notification message to network admin when a link goes down.</w:t>
      </w:r>
    </w:p>
    <w:p w:rsidR="0032551F" w:rsidRDefault="0032551F">
      <w:pPr>
        <w:spacing w:line="360" w:lineRule="auto"/>
        <w:jc w:val="both"/>
        <w:rPr>
          <w:rFonts w:ascii="Times New Roman" w:hAnsi="Times New Roman" w:cs="Times New Roman"/>
        </w:rPr>
      </w:pPr>
    </w:p>
    <w:p w:rsidR="0032551F" w:rsidRDefault="00940421">
      <w:pPr>
        <w:pStyle w:val="Title"/>
        <w:spacing w:line="360" w:lineRule="auto"/>
        <w:jc w:val="both"/>
        <w:rPr>
          <w:rFonts w:ascii="Times New Roman" w:hAnsi="Times New Roman"/>
          <w:b w:val="0"/>
          <w:bCs w:val="0"/>
          <w:sz w:val="24"/>
          <w:szCs w:val="24"/>
        </w:rPr>
      </w:pPr>
      <w:r>
        <w:rPr>
          <w:rFonts w:ascii="Times New Roman" w:hAnsi="Times New Roman"/>
          <w:sz w:val="24"/>
          <w:szCs w:val="24"/>
        </w:rPr>
        <w:t>1.5 Solution approach</w:t>
      </w:r>
    </w:p>
    <w:p w:rsidR="0032551F" w:rsidRDefault="00940421">
      <w:pPr>
        <w:spacing w:line="360" w:lineRule="auto"/>
        <w:jc w:val="both"/>
        <w:rPr>
          <w:rFonts w:ascii="Times New Roman" w:hAnsi="Times New Roman" w:cs="Times New Roman"/>
        </w:rPr>
      </w:pPr>
      <w:r>
        <w:rPr>
          <w:rFonts w:ascii="Times New Roman" w:hAnsi="Times New Roman" w:cs="Times New Roman"/>
        </w:rPr>
        <w:t xml:space="preserve">The network mapper provides a tool to visually monitor the entire LAN network. Whenever a device is added in our </w:t>
      </w:r>
      <w:r w:rsidR="004B1FEC">
        <w:rPr>
          <w:rFonts w:ascii="Times New Roman" w:hAnsi="Times New Roman" w:cs="Times New Roman"/>
        </w:rPr>
        <w:t>network (</w:t>
      </w:r>
      <w:r>
        <w:rPr>
          <w:rFonts w:ascii="Times New Roman" w:hAnsi="Times New Roman" w:cs="Times New Roman"/>
        </w:rPr>
        <w:t xml:space="preserve">manually), then it will be shown automatically.  A message will be generated whenever a link is down. An entry of every device will be maintained in a log file for network administrator. </w:t>
      </w:r>
    </w:p>
    <w:p w:rsidR="0032551F" w:rsidRDefault="00940421">
      <w:pPr>
        <w:spacing w:line="360" w:lineRule="auto"/>
        <w:jc w:val="both"/>
        <w:rPr>
          <w:rFonts w:ascii="Times New Roman" w:hAnsi="Times New Roman" w:cs="Times New Roman"/>
        </w:rPr>
      </w:pPr>
      <w:r>
        <w:rPr>
          <w:rFonts w:ascii="Times New Roman" w:hAnsi="Times New Roman" w:cs="Times New Roman"/>
        </w:rPr>
        <w:t>We are using active probing technique because it is compatible with all the devices, no such security is needed.</w:t>
      </w:r>
    </w:p>
    <w:p w:rsidR="0032551F" w:rsidRDefault="0032551F">
      <w:pPr>
        <w:spacing w:line="360" w:lineRule="auto"/>
        <w:jc w:val="both"/>
        <w:rPr>
          <w:rFonts w:ascii="Times New Roman" w:hAnsi="Times New Roman" w:cs="Times New Roman"/>
        </w:rPr>
      </w:pPr>
    </w:p>
    <w:p w:rsidR="0032551F" w:rsidRPr="00FF18F8" w:rsidRDefault="00940421">
      <w:pPr>
        <w:spacing w:line="360" w:lineRule="auto"/>
        <w:jc w:val="both"/>
        <w:rPr>
          <w:rFonts w:ascii="Times New Roman" w:hAnsi="Times New Roman" w:cs="Times New Roman"/>
          <w:b/>
        </w:rPr>
      </w:pPr>
      <w:r w:rsidRPr="00FF18F8">
        <w:rPr>
          <w:rFonts w:ascii="Times New Roman" w:hAnsi="Times New Roman" w:cs="Times New Roman"/>
          <w:b/>
        </w:rPr>
        <w:t>Active probing</w:t>
      </w:r>
      <w:r w:rsidR="00FF18F8" w:rsidRPr="00FF18F8">
        <w:rPr>
          <w:rFonts w:ascii="Times New Roman" w:hAnsi="Times New Roman" w:cs="Times New Roman"/>
          <w:b/>
        </w:rPr>
        <w:t>:</w:t>
      </w:r>
    </w:p>
    <w:p w:rsidR="0032551F" w:rsidRDefault="00940421">
      <w:pPr>
        <w:spacing w:line="360" w:lineRule="auto"/>
        <w:jc w:val="both"/>
        <w:rPr>
          <w:rFonts w:ascii="Times New Roman" w:hAnsi="Times New Roman" w:cs="Times New Roman"/>
        </w:rPr>
      </w:pPr>
      <w:r>
        <w:rPr>
          <w:rFonts w:ascii="Times New Roman" w:hAnsi="Times New Roman" w:cs="Times New Roman"/>
        </w:rPr>
        <w:t xml:space="preserve">This technique relies on traceroute-like probing on the IP address space. These probes report back IP forwarding paths to the destination address. By combining these paths one can infer router level topology for a given POP. Active probing is advantageous in that the paths returned by probes constitute the actual forwarding path that data takes through networks. It is also more likely to find peering links between ISP's. </w:t>
      </w:r>
    </w:p>
    <w:p w:rsidR="0032551F" w:rsidRDefault="0032551F">
      <w:pPr>
        <w:spacing w:line="360" w:lineRule="auto"/>
        <w:jc w:val="both"/>
        <w:rPr>
          <w:rFonts w:ascii="Times New Roman" w:hAnsi="Times New Roman" w:cs="Times New Roman"/>
        </w:rPr>
      </w:pPr>
    </w:p>
    <w:p w:rsidR="0032551F" w:rsidRDefault="00940421">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Active probing selects and sends probes as needed in response to problems that actually occur. It therefore avoids both the difficulty of constructing probes for all possible problems as well as the waste inherent in using probes for problems that in fact never occur. Furthermore, because probes are selected on-line to obtain further information about particular problems that have occurred, they need not circulate regularly throughout the entire network; instead they can be targeted quickly and directly to the points of interest.   Active probing may be a powerful and effective technique for problem determination.  Probing Technology In the context of network systems management, a probe is a program that executes on a particular machine (called a probe station) by sending a command or transaction to a server or network element and measuring the response. The PING PROGRAM is probably the most popular probing tool that can be used to detect network availability. </w:t>
      </w:r>
    </w:p>
    <w:p w:rsidR="0032551F" w:rsidRDefault="0032551F">
      <w:pPr>
        <w:spacing w:line="360" w:lineRule="auto"/>
        <w:jc w:val="both"/>
        <w:rPr>
          <w:rFonts w:ascii="Times New Roman" w:hAnsi="Times New Roman" w:cs="Times New Roman"/>
        </w:rPr>
      </w:pPr>
    </w:p>
    <w:p w:rsidR="0032551F" w:rsidRDefault="00940421">
      <w:pPr>
        <w:spacing w:line="360" w:lineRule="auto"/>
        <w:jc w:val="both"/>
        <w:rPr>
          <w:rFonts w:ascii="Times New Roman" w:hAnsi="Times New Roman" w:cs="Times New Roman"/>
          <w:b/>
        </w:rPr>
      </w:pPr>
      <w:r w:rsidRPr="00BE4C86">
        <w:rPr>
          <w:rFonts w:ascii="Times New Roman" w:hAnsi="Times New Roman" w:cs="Times New Roman"/>
          <w:b/>
        </w:rPr>
        <w:t xml:space="preserve">Our proposed </w:t>
      </w:r>
      <w:r w:rsidR="004B1FEC" w:rsidRPr="00BE4C86">
        <w:rPr>
          <w:rFonts w:ascii="Times New Roman" w:hAnsi="Times New Roman" w:cs="Times New Roman"/>
          <w:b/>
        </w:rPr>
        <w:t>approach:</w:t>
      </w:r>
    </w:p>
    <w:p w:rsidR="0032551F" w:rsidRDefault="00940421">
      <w:pPr>
        <w:spacing w:after="200" w:line="360" w:lineRule="auto"/>
        <w:jc w:val="both"/>
      </w:pPr>
      <w:r>
        <w:rPr>
          <w:rFonts w:ascii="Times New Roman" w:hAnsi="Times New Roman" w:cs="Times New Roman"/>
          <w:lang w:val="en-GB"/>
        </w:rPr>
        <w:t xml:space="preserve">Active probing is an active network monitoring technique that has potential for developing effective solutions for fault localization. In this paper we use active probing to present an approach to develop tools for performing fault localization. We discuss various design issues involved and propose architecture for building such a tool. We describe an algorithm for probe set selection for problem detection and present simulation results to show its effectiveness. </w:t>
      </w:r>
    </w:p>
    <w:p w:rsidR="0032551F" w:rsidRDefault="0032551F">
      <w:pPr>
        <w:pStyle w:val="NoSpacing"/>
        <w:jc w:val="both"/>
      </w:pPr>
    </w:p>
    <w:p w:rsidR="0032551F" w:rsidRDefault="00940421">
      <w:pPr>
        <w:spacing w:line="360" w:lineRule="auto"/>
        <w:jc w:val="both"/>
        <w:rPr>
          <w:rFonts w:ascii="Times New Roman" w:hAnsi="Times New Roman" w:cs="Times New Roman"/>
        </w:rPr>
      </w:pPr>
      <w:r>
        <w:rPr>
          <w:rFonts w:ascii="Times New Roman" w:hAnsi="Times New Roman" w:cs="Times New Roman"/>
        </w:rPr>
        <w:t xml:space="preserve">We propose an active probing scheme for the task of problem determination. The key idea is to divide problem determination into two steps: detecting occurrence of a problem and then actively probing in order to localize the problem. The first step is to detect whether there is a problem; once occurrence of a problem is detected, the second step, we have </w:t>
      </w:r>
      <w:r>
        <w:rPr>
          <w:rFonts w:ascii="Times New Roman" w:hAnsi="Times New Roman" w:cs="Times New Roman"/>
        </w:rPr>
        <w:lastRenderedPageBreak/>
        <w:t xml:space="preserve">developed it such a way that we are pinging all the </w:t>
      </w:r>
      <w:r w:rsidR="004B1FEC">
        <w:rPr>
          <w:rFonts w:ascii="Times New Roman" w:hAnsi="Times New Roman" w:cs="Times New Roman"/>
        </w:rPr>
        <w:t>systems and</w:t>
      </w:r>
      <w:r>
        <w:rPr>
          <w:rFonts w:ascii="Times New Roman" w:hAnsi="Times New Roman" w:cs="Times New Roman"/>
        </w:rPr>
        <w:t xml:space="preserve"> then we receive ICMP reply. Now, we </w:t>
      </w:r>
      <w:r w:rsidR="004B1FEC">
        <w:rPr>
          <w:rFonts w:ascii="Times New Roman" w:hAnsi="Times New Roman" w:cs="Times New Roman"/>
        </w:rPr>
        <w:t>analyse</w:t>
      </w:r>
      <w:r>
        <w:rPr>
          <w:rFonts w:ascii="Times New Roman" w:hAnsi="Times New Roman" w:cs="Times New Roman"/>
        </w:rPr>
        <w:t xml:space="preserve"> the ICMP reply and then we identify the code of ICMP packet and if the ICMP code type is 3, then the destination node is down and if it is type 8, </w:t>
      </w:r>
      <w:proofErr w:type="gramStart"/>
      <w:r w:rsidR="004B1FEC">
        <w:rPr>
          <w:rFonts w:ascii="Times New Roman" w:hAnsi="Times New Roman" w:cs="Times New Roman"/>
        </w:rPr>
        <w:t>It</w:t>
      </w:r>
      <w:proofErr w:type="gramEnd"/>
      <w:r w:rsidR="004B1FEC">
        <w:rPr>
          <w:rFonts w:ascii="Times New Roman" w:hAnsi="Times New Roman" w:cs="Times New Roman"/>
        </w:rPr>
        <w:t xml:space="preserve"> is</w:t>
      </w:r>
      <w:r>
        <w:rPr>
          <w:rFonts w:ascii="Times New Roman" w:hAnsi="Times New Roman" w:cs="Times New Roman"/>
        </w:rPr>
        <w:t xml:space="preserve"> then destination node is active.</w:t>
      </w:r>
    </w:p>
    <w:p w:rsidR="0032551F" w:rsidRDefault="0032551F">
      <w:pPr>
        <w:spacing w:line="360" w:lineRule="auto"/>
        <w:jc w:val="both"/>
        <w:rPr>
          <w:rFonts w:ascii="Times New Roman" w:hAnsi="Times New Roman" w:cs="Times New Roman"/>
        </w:rPr>
      </w:pPr>
    </w:p>
    <w:p w:rsidR="0032551F" w:rsidRDefault="0032551F">
      <w:pPr>
        <w:jc w:val="both"/>
      </w:pPr>
    </w:p>
    <w:p w:rsidR="0032551F" w:rsidRDefault="0032551F">
      <w:pPr>
        <w:jc w:val="both"/>
      </w:pPr>
    </w:p>
    <w:p w:rsidR="0032551F" w:rsidRDefault="0032551F"/>
    <w:p w:rsidR="0032551F" w:rsidRDefault="0032551F"/>
    <w:p w:rsidR="0032551F" w:rsidRDefault="0032551F"/>
    <w:p w:rsidR="0032551F" w:rsidRDefault="0032551F"/>
    <w:p w:rsidR="0032551F" w:rsidRDefault="0032551F"/>
    <w:p w:rsidR="0032551F" w:rsidRDefault="0032551F"/>
    <w:p w:rsidR="0032551F" w:rsidRDefault="0032551F"/>
    <w:p w:rsidR="0032551F" w:rsidRDefault="0032551F"/>
    <w:p w:rsidR="0032551F" w:rsidRDefault="0032551F"/>
    <w:p w:rsidR="0032551F" w:rsidRDefault="0032551F"/>
    <w:p w:rsidR="0032551F" w:rsidRDefault="0032551F"/>
    <w:p w:rsidR="0032551F" w:rsidRDefault="0032551F"/>
    <w:p w:rsidR="0032551F" w:rsidRDefault="0032551F"/>
    <w:p w:rsidR="0032551F" w:rsidRDefault="0032551F"/>
    <w:p w:rsidR="0032551F" w:rsidRDefault="0032551F"/>
    <w:p w:rsidR="0032551F" w:rsidRDefault="0032551F"/>
    <w:p w:rsidR="0032551F" w:rsidRDefault="0032551F"/>
    <w:p w:rsidR="0032551F" w:rsidRDefault="0032551F"/>
    <w:p w:rsidR="0032551F" w:rsidRDefault="0032551F"/>
    <w:p w:rsidR="0032551F" w:rsidRDefault="0032551F"/>
    <w:p w:rsidR="0032551F" w:rsidRDefault="0032551F"/>
    <w:p w:rsidR="0032551F" w:rsidRDefault="0032551F"/>
    <w:p w:rsidR="0032551F" w:rsidRDefault="0032551F"/>
    <w:p w:rsidR="0032551F" w:rsidRDefault="0032551F"/>
    <w:p w:rsidR="0032551F" w:rsidRDefault="0032551F"/>
    <w:p w:rsidR="0032551F" w:rsidRDefault="0032551F"/>
    <w:p w:rsidR="0032551F" w:rsidRDefault="0032551F"/>
    <w:p w:rsidR="0032551F" w:rsidRDefault="0032551F"/>
    <w:p w:rsidR="0032551F" w:rsidRDefault="0032551F"/>
    <w:p w:rsidR="0032551F" w:rsidRDefault="0032551F"/>
    <w:p w:rsidR="0032551F" w:rsidRDefault="0032551F"/>
    <w:p w:rsidR="00FF18F8" w:rsidRDefault="00FF18F8">
      <w:pPr>
        <w:pStyle w:val="Title"/>
        <w:rPr>
          <w:rFonts w:ascii="Times New Roman" w:hAnsi="Times New Roman"/>
          <w:sz w:val="28"/>
          <w:szCs w:val="28"/>
        </w:rPr>
      </w:pPr>
    </w:p>
    <w:p w:rsidR="0032551F" w:rsidRDefault="00940421">
      <w:pPr>
        <w:pStyle w:val="Title"/>
        <w:rPr>
          <w:rFonts w:ascii="Times New Roman" w:hAnsi="Times New Roman"/>
          <w:sz w:val="28"/>
          <w:szCs w:val="28"/>
        </w:rPr>
      </w:pPr>
      <w:r>
        <w:rPr>
          <w:rFonts w:ascii="Times New Roman" w:hAnsi="Times New Roman"/>
          <w:sz w:val="28"/>
          <w:szCs w:val="28"/>
        </w:rPr>
        <w:t>Chapter 2</w:t>
      </w:r>
    </w:p>
    <w:p w:rsidR="0032551F" w:rsidRDefault="00940421">
      <w:pPr>
        <w:pStyle w:val="Title"/>
        <w:widowControl w:val="0"/>
        <w:spacing w:line="360" w:lineRule="auto"/>
        <w:rPr>
          <w:rFonts w:ascii="Times New Roman" w:hAnsi="Times New Roman"/>
          <w:sz w:val="24"/>
          <w:szCs w:val="24"/>
        </w:rPr>
      </w:pPr>
      <w:r>
        <w:rPr>
          <w:rFonts w:ascii="Times New Roman" w:hAnsi="Times New Roman"/>
          <w:sz w:val="28"/>
          <w:szCs w:val="28"/>
        </w:rPr>
        <w:t>Background</w:t>
      </w:r>
    </w:p>
    <w:p w:rsidR="0032551F" w:rsidRDefault="00940421">
      <w:pPr>
        <w:pStyle w:val="Title"/>
        <w:spacing w:line="360" w:lineRule="auto"/>
        <w:jc w:val="both"/>
        <w:rPr>
          <w:rFonts w:ascii="Times New Roman" w:hAnsi="Times New Roman"/>
          <w:sz w:val="24"/>
          <w:szCs w:val="24"/>
        </w:rPr>
      </w:pPr>
      <w:r>
        <w:rPr>
          <w:rFonts w:ascii="Times New Roman" w:hAnsi="Times New Roman"/>
          <w:sz w:val="24"/>
          <w:szCs w:val="24"/>
        </w:rPr>
        <w:t>2.1 Related tools</w:t>
      </w:r>
    </w:p>
    <w:p w:rsidR="0032551F" w:rsidRDefault="0032551F">
      <w:pPr>
        <w:spacing w:line="360" w:lineRule="auto"/>
        <w:jc w:val="both"/>
        <w:rPr>
          <w:rFonts w:ascii="Times New Roman" w:hAnsi="Times New Roman" w:cs="Times New Roman"/>
          <w:b/>
          <w:bCs/>
        </w:rPr>
      </w:pPr>
    </w:p>
    <w:p w:rsidR="0032551F" w:rsidRDefault="00940421">
      <w:pPr>
        <w:spacing w:line="360" w:lineRule="auto"/>
        <w:jc w:val="both"/>
        <w:rPr>
          <w:rFonts w:ascii="Times New Roman" w:hAnsi="Times New Roman" w:cs="Times New Roman"/>
        </w:rPr>
      </w:pPr>
      <w:proofErr w:type="spellStart"/>
      <w:r>
        <w:rPr>
          <w:rFonts w:ascii="Times New Roman" w:hAnsi="Times New Roman" w:cs="Times New Roman"/>
          <w:b/>
          <w:bCs/>
        </w:rPr>
        <w:t>Icinga</w:t>
      </w:r>
      <w:proofErr w:type="spellEnd"/>
    </w:p>
    <w:p w:rsidR="0032551F" w:rsidRDefault="00940421">
      <w:pPr>
        <w:spacing w:line="360" w:lineRule="auto"/>
        <w:jc w:val="both"/>
      </w:pPr>
      <w:proofErr w:type="spellStart"/>
      <w:r>
        <w:rPr>
          <w:rFonts w:ascii="Times New Roman" w:hAnsi="Times New Roman" w:cs="Times New Roman"/>
        </w:rPr>
        <w:t>Icinga</w:t>
      </w:r>
      <w:proofErr w:type="spellEnd"/>
      <w:r>
        <w:rPr>
          <w:rFonts w:ascii="Times New Roman" w:hAnsi="Times New Roman" w:cs="Times New Roman"/>
        </w:rPr>
        <w:t xml:space="preserve"> is an offshoot of Nagios that is currently being rebuilt anew. It offers a thorough monitoring and alerting framework that’s designed to be as open and extensible as Nagios is, but with several different Web UI options. </w:t>
      </w:r>
      <w:proofErr w:type="spellStart"/>
      <w:r>
        <w:rPr>
          <w:rFonts w:ascii="Times New Roman" w:hAnsi="Times New Roman" w:cs="Times New Roman"/>
        </w:rPr>
        <w:t>Icinga</w:t>
      </w:r>
      <w:proofErr w:type="spellEnd"/>
      <w:r>
        <w:rPr>
          <w:rFonts w:ascii="Times New Roman" w:hAnsi="Times New Roman" w:cs="Times New Roman"/>
        </w:rPr>
        <w:t xml:space="preserve"> 1 is closely related to Nagios, while </w:t>
      </w:r>
      <w:proofErr w:type="spellStart"/>
      <w:r>
        <w:rPr>
          <w:rFonts w:ascii="Times New Roman" w:hAnsi="Times New Roman" w:cs="Times New Roman"/>
        </w:rPr>
        <w:t>Icinga</w:t>
      </w:r>
      <w:proofErr w:type="spellEnd"/>
      <w:r>
        <w:rPr>
          <w:rFonts w:ascii="Times New Roman" w:hAnsi="Times New Roman" w:cs="Times New Roman"/>
        </w:rPr>
        <w:t xml:space="preserve"> 2 is the rewrite. Both versions are currently supported, and Nagios users can migrate to </w:t>
      </w:r>
      <w:proofErr w:type="spellStart"/>
      <w:r>
        <w:rPr>
          <w:rFonts w:ascii="Times New Roman" w:hAnsi="Times New Roman" w:cs="Times New Roman"/>
        </w:rPr>
        <w:t>Icinga</w:t>
      </w:r>
      <w:proofErr w:type="spellEnd"/>
      <w:r>
        <w:rPr>
          <w:rFonts w:ascii="Times New Roman" w:hAnsi="Times New Roman" w:cs="Times New Roman"/>
        </w:rPr>
        <w:t xml:space="preserve"> 1 very easily. </w:t>
      </w:r>
    </w:p>
    <w:p w:rsidR="0032551F" w:rsidRDefault="00FF18F8">
      <w:pPr>
        <w:spacing w:line="360" w:lineRule="auto"/>
        <w:jc w:val="both"/>
        <w:rPr>
          <w:rFonts w:ascii="Times New Roman" w:hAnsi="Times New Roman" w:cs="Times New Roman"/>
        </w:rPr>
      </w:pPr>
      <w:r>
        <w:pict>
          <v:shape id="_x0000_s1031" type="#_x0000_t75" style="position:absolute;left:0;text-align:left;margin-left:0;margin-top:13.5pt;width:439.15pt;height:258.95pt;z-index:6;mso-wrap-distance-left:0;mso-wrap-distance-right:0;mso-position-horizontal:absolute;mso-position-horizontal-relative:text;mso-position-vertical:absolute;mso-position-vertical-relative:text" filled="t">
            <v:fill color2="black"/>
            <v:imagedata r:id="rId8" o:title=""/>
            <w10:wrap type="square" side="largest"/>
          </v:shape>
        </w:pict>
      </w:r>
    </w:p>
    <w:p w:rsidR="0032551F" w:rsidRDefault="00940421">
      <w:pPr>
        <w:spacing w:line="360" w:lineRule="auto"/>
        <w:jc w:val="center"/>
        <w:rPr>
          <w:rFonts w:ascii="Times New Roman" w:hAnsi="Times New Roman" w:cs="Times New Roman"/>
        </w:rPr>
      </w:pPr>
      <w:r>
        <w:rPr>
          <w:rFonts w:ascii="Times New Roman" w:hAnsi="Times New Roman" w:cs="Times New Roman"/>
        </w:rPr>
        <w:t>Fig 2.1</w:t>
      </w:r>
    </w:p>
    <w:p w:rsidR="0032551F" w:rsidRDefault="00940421">
      <w:pPr>
        <w:spacing w:line="360" w:lineRule="auto"/>
        <w:jc w:val="center"/>
        <w:rPr>
          <w:rFonts w:ascii="Times New Roman" w:hAnsi="Times New Roman" w:cs="Times New Roman"/>
        </w:rPr>
      </w:pPr>
      <w:r>
        <w:rPr>
          <w:rFonts w:ascii="Times New Roman" w:hAnsi="Times New Roman" w:cs="Times New Roman"/>
        </w:rPr>
        <w:t xml:space="preserve">Status map </w:t>
      </w:r>
      <w:proofErr w:type="spellStart"/>
      <w:r>
        <w:rPr>
          <w:rFonts w:ascii="Times New Roman" w:hAnsi="Times New Roman" w:cs="Times New Roman"/>
        </w:rPr>
        <w:t>Icinga</w:t>
      </w:r>
      <w:proofErr w:type="spellEnd"/>
    </w:p>
    <w:p w:rsidR="0032551F" w:rsidRDefault="0032551F">
      <w:pPr>
        <w:spacing w:line="360" w:lineRule="auto"/>
        <w:jc w:val="both"/>
        <w:rPr>
          <w:rFonts w:ascii="Times New Roman" w:hAnsi="Times New Roman" w:cs="Times New Roman"/>
        </w:rPr>
      </w:pPr>
    </w:p>
    <w:p w:rsidR="0032551F" w:rsidRDefault="00FF18F8">
      <w:pPr>
        <w:spacing w:line="360" w:lineRule="auto"/>
        <w:jc w:val="both"/>
        <w:rPr>
          <w:rFonts w:ascii="Times New Roman" w:hAnsi="Times New Roman" w:cs="Times New Roman"/>
          <w:b/>
          <w:bCs/>
        </w:rPr>
      </w:pPr>
      <w:r>
        <w:lastRenderedPageBreak/>
        <w:pict>
          <v:shape id="_x0000_s1044" type="#_x0000_t75" style="position:absolute;left:0;text-align:left;margin-left:-1.5pt;margin-top:-5.7pt;width:439.15pt;height:236.65pt;z-index:19;mso-wrap-distance-left:0;mso-wrap-distance-right:0;mso-position-horizontal:absolute;mso-position-horizontal-relative:text;mso-position-vertical:absolute;mso-position-vertical-relative:text" filled="t">
            <v:fill color2="black"/>
            <v:imagedata r:id="rId9" o:title=""/>
            <w10:wrap type="square" side="largest"/>
          </v:shape>
        </w:pict>
      </w:r>
    </w:p>
    <w:p w:rsidR="0032551F" w:rsidRDefault="00940421">
      <w:pPr>
        <w:spacing w:line="360" w:lineRule="auto"/>
        <w:jc w:val="center"/>
        <w:rPr>
          <w:rFonts w:ascii="Times New Roman" w:hAnsi="Times New Roman" w:cs="Times New Roman"/>
        </w:rPr>
      </w:pPr>
      <w:r>
        <w:rPr>
          <w:rFonts w:ascii="Times New Roman" w:hAnsi="Times New Roman" w:cs="Times New Roman"/>
        </w:rPr>
        <w:t>Fig 2.2</w:t>
      </w:r>
    </w:p>
    <w:p w:rsidR="0032551F" w:rsidRDefault="00940421">
      <w:pPr>
        <w:spacing w:line="360" w:lineRule="auto"/>
        <w:jc w:val="center"/>
        <w:rPr>
          <w:rFonts w:ascii="Times New Roman" w:hAnsi="Times New Roman" w:cs="Times New Roman"/>
        </w:rPr>
      </w:pPr>
      <w:r>
        <w:rPr>
          <w:rFonts w:ascii="Times New Roman" w:hAnsi="Times New Roman" w:cs="Times New Roman"/>
        </w:rPr>
        <w:t xml:space="preserve">Log viewer </w:t>
      </w:r>
      <w:proofErr w:type="spellStart"/>
      <w:r>
        <w:rPr>
          <w:rFonts w:ascii="Times New Roman" w:hAnsi="Times New Roman" w:cs="Times New Roman"/>
        </w:rPr>
        <w:t>Icinga</w:t>
      </w:r>
      <w:proofErr w:type="spellEnd"/>
    </w:p>
    <w:p w:rsidR="0032551F" w:rsidRDefault="0032551F">
      <w:pPr>
        <w:spacing w:line="360" w:lineRule="auto"/>
        <w:jc w:val="center"/>
        <w:rPr>
          <w:rFonts w:ascii="Times New Roman" w:hAnsi="Times New Roman" w:cs="Times New Roman"/>
        </w:rPr>
      </w:pPr>
    </w:p>
    <w:p w:rsidR="0032551F" w:rsidRDefault="0032551F">
      <w:pPr>
        <w:spacing w:line="360" w:lineRule="auto"/>
        <w:jc w:val="center"/>
        <w:rPr>
          <w:rFonts w:ascii="Times New Roman" w:hAnsi="Times New Roman" w:cs="Times New Roman"/>
        </w:rPr>
      </w:pPr>
    </w:p>
    <w:p w:rsidR="0032551F" w:rsidRDefault="00FF18F8">
      <w:pPr>
        <w:spacing w:line="360" w:lineRule="auto"/>
        <w:jc w:val="center"/>
        <w:rPr>
          <w:rFonts w:ascii="Times New Roman" w:hAnsi="Times New Roman" w:cs="Times New Roman"/>
          <w:b/>
          <w:bCs/>
        </w:rPr>
      </w:pPr>
      <w:r>
        <w:pict>
          <v:shape id="_x0000_s1032" type="#_x0000_t75" style="position:absolute;left:0;text-align:left;margin-left:0;margin-top:6.6pt;width:446.4pt;height:266.05pt;z-index:7;mso-wrap-distance-left:0;mso-wrap-distance-right:0;mso-position-horizontal:absolute;mso-position-horizontal-relative:text;mso-position-vertical:absolute;mso-position-vertical-relative:text" filled="t">
            <v:fill color2="black"/>
            <v:imagedata r:id="rId10" o:title=""/>
            <w10:wrap type="square" side="largest"/>
          </v:shape>
        </w:pict>
      </w:r>
    </w:p>
    <w:p w:rsidR="0032551F" w:rsidRDefault="00940421">
      <w:pPr>
        <w:spacing w:line="360" w:lineRule="auto"/>
        <w:jc w:val="center"/>
        <w:rPr>
          <w:rFonts w:ascii="Times New Roman" w:hAnsi="Times New Roman" w:cs="Times New Roman"/>
        </w:rPr>
      </w:pPr>
      <w:r>
        <w:rPr>
          <w:rFonts w:ascii="Times New Roman" w:hAnsi="Times New Roman" w:cs="Times New Roman"/>
        </w:rPr>
        <w:t>Fig 2.3</w:t>
      </w:r>
    </w:p>
    <w:p w:rsidR="0032551F" w:rsidRDefault="00940421">
      <w:pPr>
        <w:spacing w:line="360" w:lineRule="auto"/>
        <w:jc w:val="center"/>
        <w:rPr>
          <w:rFonts w:ascii="Times New Roman" w:hAnsi="Times New Roman" w:cs="Times New Roman"/>
          <w:b/>
          <w:bCs/>
        </w:rPr>
      </w:pPr>
      <w:r>
        <w:rPr>
          <w:rFonts w:ascii="Times New Roman" w:hAnsi="Times New Roman" w:cs="Times New Roman"/>
        </w:rPr>
        <w:t>Portal 2</w:t>
      </w:r>
      <w:r w:rsidR="00FF18F8">
        <w:rPr>
          <w:rFonts w:ascii="Times New Roman" w:hAnsi="Times New Roman" w:cs="Times New Roman"/>
        </w:rPr>
        <w:t xml:space="preserve"> </w:t>
      </w:r>
      <w:r>
        <w:rPr>
          <w:rFonts w:ascii="Times New Roman" w:hAnsi="Times New Roman" w:cs="Times New Roman"/>
        </w:rPr>
        <w:t xml:space="preserve">columns </w:t>
      </w:r>
      <w:proofErr w:type="spellStart"/>
      <w:r>
        <w:rPr>
          <w:rFonts w:ascii="Times New Roman" w:hAnsi="Times New Roman" w:cs="Times New Roman"/>
        </w:rPr>
        <w:t>Icinga</w:t>
      </w:r>
      <w:proofErr w:type="spellEnd"/>
    </w:p>
    <w:p w:rsidR="0032551F" w:rsidRDefault="0032551F">
      <w:pPr>
        <w:spacing w:line="360" w:lineRule="auto"/>
        <w:jc w:val="both"/>
        <w:rPr>
          <w:rFonts w:ascii="Times New Roman" w:hAnsi="Times New Roman" w:cs="Times New Roman"/>
          <w:b/>
          <w:bCs/>
        </w:rPr>
      </w:pPr>
    </w:p>
    <w:p w:rsidR="0032551F" w:rsidRDefault="00940421">
      <w:pPr>
        <w:spacing w:line="360" w:lineRule="auto"/>
        <w:jc w:val="both"/>
        <w:rPr>
          <w:rFonts w:ascii="Times New Roman" w:hAnsi="Times New Roman" w:cs="Times New Roman"/>
        </w:rPr>
      </w:pPr>
      <w:proofErr w:type="spellStart"/>
      <w:r>
        <w:rPr>
          <w:rFonts w:ascii="Times New Roman" w:hAnsi="Times New Roman" w:cs="Times New Roman"/>
          <w:b/>
          <w:bCs/>
        </w:rPr>
        <w:lastRenderedPageBreak/>
        <w:t>NeDi</w:t>
      </w:r>
      <w:proofErr w:type="spellEnd"/>
    </w:p>
    <w:p w:rsidR="0032551F" w:rsidRDefault="00940421">
      <w:pPr>
        <w:spacing w:line="360" w:lineRule="auto"/>
        <w:jc w:val="both"/>
        <w:rPr>
          <w:rFonts w:ascii="Times New Roman" w:hAnsi="Times New Roman" w:cs="Times New Roman"/>
        </w:rPr>
      </w:pPr>
      <w:proofErr w:type="spellStart"/>
      <w:r>
        <w:rPr>
          <w:rFonts w:ascii="Times New Roman" w:hAnsi="Times New Roman" w:cs="Times New Roman"/>
        </w:rPr>
        <w:t>NeDi</w:t>
      </w:r>
      <w:proofErr w:type="spellEnd"/>
      <w:r>
        <w:rPr>
          <w:rFonts w:ascii="Times New Roman" w:hAnsi="Times New Roman" w:cs="Times New Roman"/>
        </w:rPr>
        <w:t xml:space="preserve"> may not be as </w:t>
      </w:r>
      <w:proofErr w:type="spellStart"/>
      <w:r>
        <w:rPr>
          <w:rFonts w:ascii="Times New Roman" w:hAnsi="Times New Roman" w:cs="Times New Roman"/>
        </w:rPr>
        <w:t>well known</w:t>
      </w:r>
      <w:proofErr w:type="spellEnd"/>
      <w:r>
        <w:rPr>
          <w:rFonts w:ascii="Times New Roman" w:hAnsi="Times New Roman" w:cs="Times New Roman"/>
        </w:rPr>
        <w:t xml:space="preserve"> as some of the others, but it’s a great solution for tracking devices across a network. It continuously walks through a network infrastructure and </w:t>
      </w:r>
      <w:proofErr w:type="spellStart"/>
      <w:r>
        <w:rPr>
          <w:rFonts w:ascii="Times New Roman" w:hAnsi="Times New Roman" w:cs="Times New Roman"/>
        </w:rPr>
        <w:t>catalogs</w:t>
      </w:r>
      <w:proofErr w:type="spellEnd"/>
      <w:r>
        <w:rPr>
          <w:rFonts w:ascii="Times New Roman" w:hAnsi="Times New Roman" w:cs="Times New Roman"/>
        </w:rPr>
        <w:t xml:space="preserve"> devices, keeping track of everything it discovers. It can provide the current location of any device, as well as a history.</w:t>
      </w:r>
    </w:p>
    <w:p w:rsidR="0032551F" w:rsidRDefault="0032551F">
      <w:pPr>
        <w:spacing w:line="360" w:lineRule="auto"/>
        <w:jc w:val="both"/>
        <w:rPr>
          <w:rFonts w:ascii="Times New Roman" w:hAnsi="Times New Roman" w:cs="Times New Roman"/>
        </w:rPr>
      </w:pPr>
    </w:p>
    <w:p w:rsidR="0032551F" w:rsidRDefault="00940421">
      <w:pPr>
        <w:spacing w:line="360" w:lineRule="auto"/>
        <w:jc w:val="both"/>
        <w:rPr>
          <w:rFonts w:ascii="Times New Roman" w:hAnsi="Times New Roman" w:cs="Times New Roman"/>
          <w:b/>
          <w:bCs/>
        </w:rPr>
      </w:pPr>
      <w:proofErr w:type="spellStart"/>
      <w:r>
        <w:rPr>
          <w:rFonts w:ascii="Times New Roman" w:hAnsi="Times New Roman" w:cs="Times New Roman"/>
        </w:rPr>
        <w:t>NeDi</w:t>
      </w:r>
      <w:proofErr w:type="spellEnd"/>
      <w:r>
        <w:rPr>
          <w:rFonts w:ascii="Times New Roman" w:hAnsi="Times New Roman" w:cs="Times New Roman"/>
        </w:rPr>
        <w:t xml:space="preserve"> can be used to locate stolen or lost devices by alerting you if they reappear on the network. It can even display all known and discovered connections on a map, showing how every network interconnect is laid out, down to the physical port level. </w:t>
      </w:r>
    </w:p>
    <w:p w:rsidR="0032551F" w:rsidRDefault="0032551F">
      <w:pPr>
        <w:spacing w:line="360" w:lineRule="auto"/>
        <w:jc w:val="both"/>
        <w:rPr>
          <w:rFonts w:ascii="Times New Roman" w:hAnsi="Times New Roman" w:cs="Times New Roman"/>
          <w:b/>
          <w:bCs/>
        </w:rPr>
      </w:pPr>
    </w:p>
    <w:p w:rsidR="0032551F" w:rsidRDefault="0032551F">
      <w:pPr>
        <w:spacing w:line="360" w:lineRule="auto"/>
        <w:jc w:val="both"/>
        <w:rPr>
          <w:rFonts w:ascii="Times New Roman" w:hAnsi="Times New Roman" w:cs="Times New Roman"/>
          <w:b/>
          <w:bCs/>
        </w:rPr>
      </w:pPr>
    </w:p>
    <w:p w:rsidR="0032551F" w:rsidRDefault="00FF18F8">
      <w:pPr>
        <w:spacing w:line="360" w:lineRule="auto"/>
        <w:jc w:val="both"/>
        <w:rPr>
          <w:rFonts w:ascii="Times New Roman" w:hAnsi="Times New Roman" w:cs="Times New Roman"/>
          <w:b/>
          <w:bCs/>
        </w:rPr>
      </w:pPr>
      <w:r>
        <w:pict>
          <v:shape id="_x0000_s1033" type="#_x0000_t75" style="position:absolute;left:0;text-align:left;margin-left:0;margin-top:6.9pt;width:439.15pt;height:266.05pt;z-index:8;mso-wrap-distance-left:0;mso-wrap-distance-right:0;mso-position-horizontal:center;mso-position-horizontal-relative:text;mso-position-vertical:absolute;mso-position-vertical-relative:text" filled="t">
            <v:fill color2="black"/>
            <v:imagedata r:id="rId11" o:title=""/>
            <w10:wrap type="square" side="largest"/>
          </v:shape>
        </w:pict>
      </w:r>
    </w:p>
    <w:p w:rsidR="0032551F" w:rsidRDefault="00940421">
      <w:pPr>
        <w:spacing w:line="360" w:lineRule="auto"/>
        <w:jc w:val="center"/>
        <w:rPr>
          <w:rFonts w:ascii="Times New Roman" w:hAnsi="Times New Roman" w:cs="Times New Roman"/>
        </w:rPr>
      </w:pPr>
      <w:r>
        <w:rPr>
          <w:rFonts w:ascii="Times New Roman" w:hAnsi="Times New Roman" w:cs="Times New Roman"/>
        </w:rPr>
        <w:t>Fig 2.4</w:t>
      </w:r>
    </w:p>
    <w:p w:rsidR="0032551F" w:rsidRDefault="00940421">
      <w:pPr>
        <w:spacing w:line="360" w:lineRule="auto"/>
        <w:jc w:val="center"/>
      </w:pPr>
      <w:r>
        <w:rPr>
          <w:rFonts w:ascii="Times New Roman" w:hAnsi="Times New Roman" w:cs="Times New Roman"/>
        </w:rPr>
        <w:t xml:space="preserve">Network diagram </w:t>
      </w:r>
      <w:proofErr w:type="spellStart"/>
      <w:r>
        <w:rPr>
          <w:rFonts w:ascii="Times New Roman" w:hAnsi="Times New Roman" w:cs="Times New Roman"/>
        </w:rPr>
        <w:t>Nedi</w:t>
      </w:r>
      <w:proofErr w:type="spellEnd"/>
    </w:p>
    <w:p w:rsidR="0032551F" w:rsidRDefault="00FF18F8">
      <w:pPr>
        <w:spacing w:line="360" w:lineRule="auto"/>
        <w:jc w:val="center"/>
        <w:rPr>
          <w:rFonts w:ascii="Times New Roman" w:hAnsi="Times New Roman" w:cs="Times New Roman"/>
        </w:rPr>
      </w:pPr>
      <w:r>
        <w:lastRenderedPageBreak/>
        <w:pict>
          <v:shape id="_x0000_s1034" type="#_x0000_t75" style="position:absolute;left:0;text-align:left;margin-left:2.25pt;margin-top:3.1pt;width:439.15pt;height:223.7pt;z-index:9;mso-wrap-distance-left:0;mso-wrap-distance-right:0;mso-position-horizontal:absolute;mso-position-horizontal-relative:text;mso-position-vertical:absolute;mso-position-vertical-relative:text" filled="t">
            <v:fill color2="black"/>
            <v:imagedata r:id="rId12" o:title=""/>
            <w10:wrap type="square" side="largest"/>
          </v:shape>
        </w:pict>
      </w:r>
    </w:p>
    <w:p w:rsidR="0032551F" w:rsidRDefault="00940421">
      <w:pPr>
        <w:spacing w:line="360" w:lineRule="auto"/>
        <w:jc w:val="center"/>
        <w:rPr>
          <w:rFonts w:ascii="Times New Roman" w:hAnsi="Times New Roman" w:cs="Times New Roman"/>
        </w:rPr>
      </w:pPr>
      <w:r>
        <w:rPr>
          <w:rFonts w:ascii="Times New Roman" w:hAnsi="Times New Roman" w:cs="Times New Roman"/>
        </w:rPr>
        <w:t>Fig 2.5</w:t>
      </w:r>
    </w:p>
    <w:p w:rsidR="0032551F" w:rsidRDefault="00940421">
      <w:pPr>
        <w:spacing w:line="360" w:lineRule="auto"/>
        <w:jc w:val="center"/>
        <w:rPr>
          <w:rFonts w:ascii="Times New Roman" w:hAnsi="Times New Roman" w:cs="Times New Roman"/>
          <w:b/>
          <w:bCs/>
        </w:rPr>
      </w:pPr>
      <w:r>
        <w:rPr>
          <w:rFonts w:ascii="Times New Roman" w:hAnsi="Times New Roman" w:cs="Times New Roman"/>
        </w:rPr>
        <w:t xml:space="preserve">Network Status </w:t>
      </w:r>
      <w:proofErr w:type="spellStart"/>
      <w:r>
        <w:rPr>
          <w:rFonts w:ascii="Times New Roman" w:hAnsi="Times New Roman" w:cs="Times New Roman"/>
        </w:rPr>
        <w:t>Nedi</w:t>
      </w:r>
      <w:proofErr w:type="spellEnd"/>
    </w:p>
    <w:p w:rsidR="0032551F" w:rsidRDefault="0032551F">
      <w:pPr>
        <w:spacing w:line="360" w:lineRule="auto"/>
        <w:jc w:val="both"/>
        <w:rPr>
          <w:rFonts w:ascii="Times New Roman" w:hAnsi="Times New Roman" w:cs="Times New Roman"/>
          <w:b/>
          <w:bCs/>
        </w:rPr>
      </w:pPr>
    </w:p>
    <w:p w:rsidR="0032551F" w:rsidRDefault="0032551F">
      <w:pPr>
        <w:spacing w:line="360" w:lineRule="auto"/>
        <w:jc w:val="both"/>
        <w:rPr>
          <w:rFonts w:ascii="Times New Roman" w:hAnsi="Times New Roman" w:cs="Times New Roman"/>
          <w:b/>
          <w:bCs/>
        </w:rPr>
      </w:pPr>
    </w:p>
    <w:p w:rsidR="0032551F" w:rsidRDefault="0032551F">
      <w:pPr>
        <w:spacing w:line="360" w:lineRule="auto"/>
        <w:jc w:val="center"/>
        <w:rPr>
          <w:rFonts w:ascii="Times New Roman" w:hAnsi="Times New Roman" w:cs="Times New Roman"/>
          <w:b/>
          <w:bCs/>
        </w:rPr>
      </w:pPr>
    </w:p>
    <w:p w:rsidR="0032551F" w:rsidRDefault="00940421">
      <w:pPr>
        <w:spacing w:line="360" w:lineRule="auto"/>
        <w:jc w:val="both"/>
        <w:rPr>
          <w:rFonts w:ascii="Times New Roman" w:hAnsi="Times New Roman" w:cs="Times New Roman"/>
        </w:rPr>
      </w:pPr>
      <w:proofErr w:type="spellStart"/>
      <w:r>
        <w:rPr>
          <w:rFonts w:ascii="Times New Roman" w:hAnsi="Times New Roman" w:cs="Times New Roman"/>
          <w:b/>
          <w:bCs/>
        </w:rPr>
        <w:t>Zabbix</w:t>
      </w:r>
      <w:proofErr w:type="spellEnd"/>
    </w:p>
    <w:p w:rsidR="0032551F" w:rsidRDefault="00940421">
      <w:pPr>
        <w:spacing w:line="360" w:lineRule="auto"/>
        <w:jc w:val="both"/>
        <w:rPr>
          <w:rFonts w:ascii="Times New Roman" w:hAnsi="Times New Roman" w:cs="Times New Roman"/>
        </w:rPr>
      </w:pPr>
      <w:proofErr w:type="spellStart"/>
      <w:r>
        <w:rPr>
          <w:rFonts w:ascii="Times New Roman" w:hAnsi="Times New Roman" w:cs="Times New Roman"/>
        </w:rPr>
        <w:t>Zabbix</w:t>
      </w:r>
      <w:proofErr w:type="spellEnd"/>
      <w:r>
        <w:rPr>
          <w:rFonts w:ascii="Times New Roman" w:hAnsi="Times New Roman" w:cs="Times New Roman"/>
        </w:rPr>
        <w:t xml:space="preserve"> monitors servers and networks with an extensive array of tools. There are </w:t>
      </w:r>
      <w:proofErr w:type="spellStart"/>
      <w:r>
        <w:rPr>
          <w:rFonts w:ascii="Times New Roman" w:hAnsi="Times New Roman" w:cs="Times New Roman"/>
        </w:rPr>
        <w:t>Zabbix</w:t>
      </w:r>
      <w:proofErr w:type="spellEnd"/>
      <w:r>
        <w:rPr>
          <w:rFonts w:ascii="Times New Roman" w:hAnsi="Times New Roman" w:cs="Times New Roman"/>
        </w:rPr>
        <w:t xml:space="preserve"> agents for most operating systems, or you can use passive or external checks, including SNMP to monitor hosts and network devices. You'll also find extensive alerting and notification facilities, and a highly customizable Web UI that can be adapted to a variety of heads-up displays. In addition, </w:t>
      </w:r>
      <w:proofErr w:type="spellStart"/>
      <w:r>
        <w:rPr>
          <w:rFonts w:ascii="Times New Roman" w:hAnsi="Times New Roman" w:cs="Times New Roman"/>
        </w:rPr>
        <w:t>Zabbix</w:t>
      </w:r>
      <w:proofErr w:type="spellEnd"/>
      <w:r>
        <w:rPr>
          <w:rFonts w:ascii="Times New Roman" w:hAnsi="Times New Roman" w:cs="Times New Roman"/>
        </w:rPr>
        <w:t xml:space="preserve"> has specific tools that monitor Web application stacks and virtualization hypervisors.</w:t>
      </w:r>
    </w:p>
    <w:p w:rsidR="0032551F" w:rsidRDefault="0032551F">
      <w:pPr>
        <w:spacing w:line="360" w:lineRule="auto"/>
        <w:jc w:val="both"/>
        <w:rPr>
          <w:rFonts w:ascii="Times New Roman" w:hAnsi="Times New Roman" w:cs="Times New Roman"/>
        </w:rPr>
      </w:pPr>
    </w:p>
    <w:p w:rsidR="0032551F" w:rsidRDefault="00940421">
      <w:pPr>
        <w:spacing w:line="360" w:lineRule="auto"/>
        <w:jc w:val="both"/>
        <w:rPr>
          <w:rFonts w:ascii="Times New Roman" w:hAnsi="Times New Roman" w:cs="Times New Roman"/>
        </w:rPr>
      </w:pPr>
      <w:proofErr w:type="spellStart"/>
      <w:r>
        <w:rPr>
          <w:rFonts w:ascii="Times New Roman" w:hAnsi="Times New Roman" w:cs="Times New Roman"/>
        </w:rPr>
        <w:t>Zabbix</w:t>
      </w:r>
      <w:proofErr w:type="spellEnd"/>
      <w:r>
        <w:rPr>
          <w:rFonts w:ascii="Times New Roman" w:hAnsi="Times New Roman" w:cs="Times New Roman"/>
        </w:rPr>
        <w:t xml:space="preserve"> can also produce logical interconnection diagrams detailing how certain monitored objects are interconnected. These maps are customizable, and maps can be created for groups of monitored devices and hosts.</w:t>
      </w:r>
    </w:p>
    <w:p w:rsidR="0032551F" w:rsidRDefault="0032551F">
      <w:pPr>
        <w:spacing w:line="360" w:lineRule="auto"/>
        <w:jc w:val="both"/>
        <w:rPr>
          <w:rFonts w:ascii="Times New Roman" w:hAnsi="Times New Roman" w:cs="Times New Roman"/>
        </w:rPr>
      </w:pPr>
    </w:p>
    <w:p w:rsidR="0032551F" w:rsidRDefault="00FF18F8">
      <w:pPr>
        <w:spacing w:line="360" w:lineRule="auto"/>
        <w:jc w:val="both"/>
        <w:rPr>
          <w:rFonts w:ascii="Times New Roman" w:hAnsi="Times New Roman" w:cs="Times New Roman"/>
        </w:rPr>
      </w:pPr>
      <w:r>
        <w:lastRenderedPageBreak/>
        <w:pict>
          <v:shape id="_x0000_s1035" type="#_x0000_t75" style="position:absolute;left:0;text-align:left;margin-left:5.4pt;margin-top:6.9pt;width:457pt;height:241.05pt;z-index:10;mso-wrap-distance-left:0;mso-wrap-distance-right:0;mso-position-horizontal:absolute;mso-position-horizontal-relative:text;mso-position-vertical:absolute;mso-position-vertical-relative:text" filled="t">
            <v:fill color2="black"/>
            <v:imagedata r:id="rId13" o:title=""/>
            <w10:wrap type="square" side="largest"/>
          </v:shape>
        </w:pict>
      </w:r>
    </w:p>
    <w:p w:rsidR="0032551F" w:rsidRDefault="00940421">
      <w:pPr>
        <w:spacing w:line="360" w:lineRule="auto"/>
        <w:jc w:val="center"/>
        <w:rPr>
          <w:rFonts w:ascii="Times New Roman" w:hAnsi="Times New Roman" w:cs="Times New Roman"/>
        </w:rPr>
      </w:pPr>
      <w:r>
        <w:rPr>
          <w:rFonts w:ascii="Times New Roman" w:hAnsi="Times New Roman" w:cs="Times New Roman"/>
        </w:rPr>
        <w:t>Fig 2.6</w:t>
      </w:r>
    </w:p>
    <w:p w:rsidR="0032551F" w:rsidRDefault="00940421">
      <w:pPr>
        <w:spacing w:line="360" w:lineRule="auto"/>
        <w:jc w:val="center"/>
      </w:pPr>
      <w:r>
        <w:rPr>
          <w:rFonts w:ascii="Times New Roman" w:hAnsi="Times New Roman" w:cs="Times New Roman"/>
        </w:rPr>
        <w:t xml:space="preserve">Network diagram </w:t>
      </w:r>
      <w:proofErr w:type="spellStart"/>
      <w:r>
        <w:rPr>
          <w:rFonts w:ascii="Times New Roman" w:hAnsi="Times New Roman" w:cs="Times New Roman"/>
        </w:rPr>
        <w:t>Zabbix</w:t>
      </w:r>
      <w:proofErr w:type="spellEnd"/>
    </w:p>
    <w:p w:rsidR="0032551F" w:rsidRDefault="00FF18F8">
      <w:pPr>
        <w:spacing w:line="360" w:lineRule="auto"/>
        <w:jc w:val="center"/>
        <w:rPr>
          <w:rFonts w:ascii="Times New Roman" w:hAnsi="Times New Roman" w:cs="Times New Roman"/>
        </w:rPr>
      </w:pPr>
      <w:r>
        <w:pict>
          <v:shape id="_x0000_s1045" type="#_x0000_t75" style="position:absolute;left:0;text-align:left;margin-left:14.15pt;margin-top:13.05pt;width:439.15pt;height:283pt;z-index:20;mso-wrap-distance-left:0;mso-wrap-distance-right:0;mso-position-horizontal:absolute;mso-position-horizontal-relative:text;mso-position-vertical:absolute;mso-position-vertical-relative:text" filled="t">
            <v:fill color2="black"/>
            <v:imagedata r:id="rId14" o:title=""/>
            <w10:wrap type="square" side="largest"/>
          </v:shape>
        </w:pict>
      </w:r>
    </w:p>
    <w:p w:rsidR="0032551F" w:rsidRDefault="00940421">
      <w:pPr>
        <w:spacing w:line="360" w:lineRule="auto"/>
        <w:jc w:val="center"/>
        <w:rPr>
          <w:rFonts w:ascii="Times New Roman" w:hAnsi="Times New Roman" w:cs="Times New Roman"/>
        </w:rPr>
      </w:pPr>
      <w:r>
        <w:rPr>
          <w:rFonts w:ascii="Times New Roman" w:hAnsi="Times New Roman" w:cs="Times New Roman"/>
        </w:rPr>
        <w:t>Fig 2.7</w:t>
      </w:r>
    </w:p>
    <w:p w:rsidR="0032551F" w:rsidRDefault="00940421">
      <w:pPr>
        <w:spacing w:line="360" w:lineRule="auto"/>
        <w:jc w:val="center"/>
      </w:pPr>
      <w:r>
        <w:rPr>
          <w:rFonts w:ascii="Times New Roman" w:hAnsi="Times New Roman" w:cs="Times New Roman"/>
        </w:rPr>
        <w:t xml:space="preserve">Availability report </w:t>
      </w:r>
      <w:proofErr w:type="spellStart"/>
      <w:r>
        <w:rPr>
          <w:rFonts w:ascii="Times New Roman" w:hAnsi="Times New Roman" w:cs="Times New Roman"/>
        </w:rPr>
        <w:t>Zabbix</w:t>
      </w:r>
      <w:proofErr w:type="spellEnd"/>
    </w:p>
    <w:p w:rsidR="0032551F" w:rsidRDefault="00FF18F8">
      <w:pPr>
        <w:spacing w:line="360" w:lineRule="auto"/>
        <w:jc w:val="center"/>
        <w:rPr>
          <w:rFonts w:ascii="Times New Roman" w:hAnsi="Times New Roman" w:cs="Times New Roman"/>
        </w:rPr>
      </w:pPr>
      <w:r>
        <w:lastRenderedPageBreak/>
        <w:pict>
          <v:shape id="_x0000_s1036" type="#_x0000_t75" style="position:absolute;left:0;text-align:left;margin-left:0;margin-top:6.9pt;width:439.15pt;height:316.9pt;z-index:11;mso-wrap-distance-left:0;mso-wrap-distance-right:0;mso-position-horizontal:center;mso-position-horizontal-relative:text;mso-position-vertical:absolute;mso-position-vertical-relative:text" filled="t">
            <v:fill color2="black"/>
            <v:imagedata r:id="rId15" o:title=""/>
            <w10:wrap type="square" side="largest"/>
          </v:shape>
        </w:pict>
      </w:r>
      <w:r w:rsidR="00940421">
        <w:rPr>
          <w:rFonts w:ascii="Times New Roman" w:hAnsi="Times New Roman" w:cs="Times New Roman"/>
        </w:rPr>
        <w:t>Fig 2.8</w:t>
      </w:r>
    </w:p>
    <w:p w:rsidR="0032551F" w:rsidRDefault="00940421">
      <w:pPr>
        <w:spacing w:line="360" w:lineRule="auto"/>
        <w:jc w:val="center"/>
        <w:rPr>
          <w:rFonts w:ascii="Times New Roman" w:hAnsi="Times New Roman" w:cs="Times New Roman"/>
          <w:lang w:val="en"/>
        </w:rPr>
      </w:pPr>
      <w:r>
        <w:rPr>
          <w:rFonts w:ascii="Times New Roman" w:hAnsi="Times New Roman" w:cs="Times New Roman"/>
        </w:rPr>
        <w:t xml:space="preserve">Configuration of host </w:t>
      </w:r>
      <w:proofErr w:type="spellStart"/>
      <w:r>
        <w:rPr>
          <w:rFonts w:ascii="Times New Roman" w:hAnsi="Times New Roman" w:cs="Times New Roman"/>
        </w:rPr>
        <w:t>Zabbix</w:t>
      </w:r>
      <w:proofErr w:type="spellEnd"/>
    </w:p>
    <w:p w:rsidR="0032551F" w:rsidRDefault="0032551F">
      <w:pPr>
        <w:pStyle w:val="Title"/>
        <w:spacing w:line="360" w:lineRule="auto"/>
        <w:jc w:val="both"/>
        <w:rPr>
          <w:rFonts w:ascii="Times New Roman" w:hAnsi="Times New Roman"/>
          <w:sz w:val="24"/>
          <w:szCs w:val="24"/>
          <w:lang w:val="en"/>
        </w:rPr>
      </w:pPr>
    </w:p>
    <w:p w:rsidR="0032551F" w:rsidRDefault="00940421">
      <w:pPr>
        <w:pStyle w:val="Title"/>
        <w:spacing w:line="360" w:lineRule="auto"/>
        <w:jc w:val="both"/>
        <w:rPr>
          <w:rFonts w:ascii="Times New Roman" w:hAnsi="Times New Roman"/>
          <w:b w:val="0"/>
          <w:spacing w:val="0"/>
          <w:sz w:val="24"/>
          <w:szCs w:val="24"/>
          <w:lang w:val="en"/>
        </w:rPr>
      </w:pPr>
      <w:r>
        <w:rPr>
          <w:rFonts w:ascii="Times New Roman" w:hAnsi="Times New Roman"/>
          <w:sz w:val="24"/>
          <w:szCs w:val="24"/>
          <w:lang w:val="en"/>
        </w:rPr>
        <w:t>Cheops</w:t>
      </w:r>
    </w:p>
    <w:p w:rsidR="0032551F" w:rsidRDefault="00940421">
      <w:pPr>
        <w:pStyle w:val="BodyText"/>
        <w:spacing w:line="360" w:lineRule="auto"/>
        <w:jc w:val="both"/>
      </w:pPr>
      <w:r>
        <w:rPr>
          <w:rFonts w:ascii="Times New Roman" w:hAnsi="Times New Roman" w:cs="Times New Roman"/>
          <w:color w:val="000000"/>
          <w:lang w:val="en"/>
        </w:rPr>
        <w:t xml:space="preserve">Cheops-ng is a Network management tool for mapping and monitoring your network. It has host/network discovery functionality as well as OS detection of hosts. Cheops-ng has the ability to probe hosts to see what services they are running. On some services, </w:t>
      </w:r>
      <w:proofErr w:type="spellStart"/>
      <w:r>
        <w:rPr>
          <w:rFonts w:ascii="Times New Roman" w:hAnsi="Times New Roman" w:cs="Times New Roman"/>
          <w:color w:val="000000"/>
          <w:lang w:val="en"/>
        </w:rPr>
        <w:t>cheops</w:t>
      </w:r>
      <w:proofErr w:type="spellEnd"/>
      <w:r>
        <w:rPr>
          <w:rFonts w:ascii="Times New Roman" w:hAnsi="Times New Roman" w:cs="Times New Roman"/>
          <w:color w:val="000000"/>
          <w:lang w:val="en"/>
        </w:rPr>
        <w:t xml:space="preserve">-ng is actually able to see what program is running for a service and the version number of that program. </w:t>
      </w:r>
    </w:p>
    <w:p w:rsidR="0032551F" w:rsidRDefault="00FF18F8">
      <w:pPr>
        <w:pStyle w:val="BodyText"/>
        <w:spacing w:line="360" w:lineRule="auto"/>
        <w:jc w:val="both"/>
        <w:rPr>
          <w:rFonts w:ascii="Times New Roman" w:hAnsi="Times New Roman" w:cs="Times New Roman"/>
          <w:lang w:val="en"/>
        </w:rPr>
      </w:pPr>
      <w:r>
        <w:lastRenderedPageBreak/>
        <w:pict>
          <v:shape id="_x0000_s1037" type="#_x0000_t75" style="position:absolute;left:0;text-align:left;margin-left:0;margin-top:13.9pt;width:439.15pt;height:427.6pt;z-index:12;mso-wrap-distance-left:0;mso-wrap-distance-right:0;mso-position-horizontal:center;mso-position-horizontal-relative:text;mso-position-vertical:absolute;mso-position-vertical-relative:text" filled="t">
            <v:fill color2="black"/>
            <v:imagedata r:id="rId16" o:title=""/>
            <w10:wrap type="square" side="largest"/>
          </v:shape>
        </w:pict>
      </w:r>
    </w:p>
    <w:p w:rsidR="0032551F" w:rsidRDefault="00940421">
      <w:pPr>
        <w:pStyle w:val="BodyText"/>
        <w:spacing w:line="360" w:lineRule="auto"/>
        <w:jc w:val="center"/>
        <w:rPr>
          <w:rFonts w:ascii="Times New Roman" w:hAnsi="Times New Roman" w:cs="Times New Roman"/>
          <w:lang w:val="en"/>
        </w:rPr>
      </w:pPr>
      <w:r>
        <w:rPr>
          <w:rFonts w:ascii="Times New Roman" w:hAnsi="Times New Roman" w:cs="Times New Roman"/>
          <w:lang w:val="en"/>
        </w:rPr>
        <w:t>Fig 2.9</w:t>
      </w:r>
    </w:p>
    <w:p w:rsidR="0032551F" w:rsidRDefault="00940421">
      <w:pPr>
        <w:pStyle w:val="BodyText"/>
        <w:spacing w:line="360" w:lineRule="auto"/>
        <w:jc w:val="center"/>
        <w:rPr>
          <w:rFonts w:ascii="Times New Roman" w:hAnsi="Times New Roman" w:cs="Times New Roman"/>
          <w:lang w:val="en"/>
        </w:rPr>
      </w:pPr>
      <w:r>
        <w:rPr>
          <w:rFonts w:ascii="Times New Roman" w:hAnsi="Times New Roman" w:cs="Times New Roman"/>
          <w:lang w:val="en"/>
        </w:rPr>
        <w:t>Network diagram Cheops</w:t>
      </w:r>
    </w:p>
    <w:p w:rsidR="00BE4C86" w:rsidRDefault="00BE4C86">
      <w:pPr>
        <w:pStyle w:val="BodyText"/>
        <w:spacing w:line="360" w:lineRule="auto"/>
        <w:jc w:val="center"/>
        <w:rPr>
          <w:rFonts w:ascii="Times New Roman" w:hAnsi="Times New Roman" w:cs="Times New Roman"/>
          <w:lang w:val="en"/>
        </w:rPr>
      </w:pPr>
    </w:p>
    <w:p w:rsidR="0032551F" w:rsidRDefault="0032551F">
      <w:pPr>
        <w:pStyle w:val="BodyText"/>
        <w:spacing w:line="360" w:lineRule="auto"/>
        <w:jc w:val="both"/>
        <w:rPr>
          <w:rFonts w:ascii="Times New Roman" w:hAnsi="Times New Roman" w:cs="Times New Roman"/>
          <w:lang w:val="en"/>
        </w:rPr>
      </w:pPr>
    </w:p>
    <w:p w:rsidR="0032551F" w:rsidRDefault="0032551F">
      <w:pPr>
        <w:pStyle w:val="Title"/>
        <w:spacing w:line="360" w:lineRule="auto"/>
        <w:jc w:val="both"/>
        <w:rPr>
          <w:b w:val="0"/>
          <w:bCs w:val="0"/>
        </w:rPr>
      </w:pPr>
    </w:p>
    <w:p w:rsidR="0032551F" w:rsidRDefault="0032551F">
      <w:pPr>
        <w:pStyle w:val="BodyText"/>
        <w:spacing w:line="360" w:lineRule="auto"/>
        <w:jc w:val="both"/>
      </w:pPr>
    </w:p>
    <w:p w:rsidR="0032551F" w:rsidRDefault="0032551F">
      <w:pPr>
        <w:pStyle w:val="BodyText"/>
        <w:spacing w:line="360" w:lineRule="auto"/>
        <w:jc w:val="both"/>
      </w:pPr>
    </w:p>
    <w:p w:rsidR="0032551F" w:rsidRDefault="00FF18F8">
      <w:pPr>
        <w:pStyle w:val="Title"/>
        <w:spacing w:line="360" w:lineRule="auto"/>
        <w:jc w:val="both"/>
        <w:rPr>
          <w:rFonts w:ascii="Times New Roman" w:hAnsi="Times New Roman"/>
          <w:sz w:val="24"/>
          <w:szCs w:val="24"/>
          <w:lang w:val="en"/>
        </w:rPr>
      </w:pPr>
      <w:r>
        <w:lastRenderedPageBreak/>
        <w:pict>
          <v:shape id="_x0000_s1038" type="#_x0000_t75" style="position:absolute;left:0;text-align:left;margin-left:39pt;margin-top:-1.65pt;width:414.75pt;height:230.75pt;z-index:13;mso-wrap-distance-left:0;mso-wrap-distance-right:0;mso-position-horizontal:absolute;mso-position-horizontal-relative:text;mso-position-vertical:absolute;mso-position-vertical-relative:text" filled="t">
            <v:fill color2="black"/>
            <v:imagedata r:id="rId17" o:title=""/>
            <w10:wrap type="square" side="largest"/>
          </v:shape>
        </w:pict>
      </w:r>
    </w:p>
    <w:p w:rsidR="0032551F" w:rsidRDefault="00940421" w:rsidP="00952618">
      <w:pPr>
        <w:pStyle w:val="BodyText"/>
        <w:ind w:left="3545" w:firstLine="709"/>
      </w:pPr>
      <w:r>
        <w:t>2.10</w:t>
      </w:r>
    </w:p>
    <w:p w:rsidR="00BE4C86" w:rsidRDefault="00BE4C86">
      <w:pPr>
        <w:pStyle w:val="BodyText"/>
        <w:jc w:val="center"/>
      </w:pPr>
    </w:p>
    <w:p w:rsidR="00BE4C86" w:rsidRDefault="00BE4C86">
      <w:pPr>
        <w:pStyle w:val="BodyText"/>
        <w:jc w:val="center"/>
      </w:pPr>
    </w:p>
    <w:p w:rsidR="00BE4C86" w:rsidRDefault="00BE4C86">
      <w:pPr>
        <w:pStyle w:val="BodyText"/>
        <w:jc w:val="center"/>
      </w:pPr>
    </w:p>
    <w:p w:rsidR="00BE4C86" w:rsidRDefault="00BE4C86">
      <w:pPr>
        <w:pStyle w:val="BodyText"/>
        <w:jc w:val="center"/>
      </w:pPr>
    </w:p>
    <w:p w:rsidR="00BE4C86" w:rsidRDefault="00BE4C86">
      <w:pPr>
        <w:pStyle w:val="BodyText"/>
        <w:jc w:val="center"/>
      </w:pPr>
    </w:p>
    <w:p w:rsidR="00BE4C86" w:rsidRDefault="00BE4C86">
      <w:pPr>
        <w:pStyle w:val="BodyText"/>
        <w:jc w:val="center"/>
      </w:pPr>
    </w:p>
    <w:p w:rsidR="00BE4C86" w:rsidRDefault="00BE4C86">
      <w:pPr>
        <w:pStyle w:val="BodyText"/>
        <w:jc w:val="center"/>
      </w:pPr>
    </w:p>
    <w:p w:rsidR="0032551F" w:rsidRDefault="00E31486">
      <w:pPr>
        <w:pStyle w:val="BodyText"/>
        <w:jc w:val="center"/>
        <w:rPr>
          <w:rFonts w:ascii="Times New Roman" w:hAnsi="Times New Roman" w:cs="Times New Roman"/>
          <w:sz w:val="28"/>
          <w:szCs w:val="28"/>
        </w:rPr>
      </w:pPr>
      <w:r>
        <w:t xml:space="preserve">Fig. 2.10 </w:t>
      </w:r>
      <w:r w:rsidR="00940421">
        <w:t>Editing network Cheops</w:t>
      </w:r>
    </w:p>
    <w:p w:rsidR="00BE4C86" w:rsidRDefault="00BE4C86">
      <w:pPr>
        <w:pStyle w:val="Title"/>
        <w:jc w:val="left"/>
        <w:rPr>
          <w:rFonts w:ascii="Times New Roman" w:hAnsi="Times New Roman"/>
          <w:sz w:val="28"/>
          <w:szCs w:val="28"/>
        </w:rPr>
      </w:pPr>
    </w:p>
    <w:p w:rsidR="0032551F" w:rsidRDefault="00940421">
      <w:pPr>
        <w:pStyle w:val="Title"/>
        <w:jc w:val="left"/>
        <w:rPr>
          <w:rFonts w:ascii="Times New Roman" w:hAnsi="Times New Roman"/>
          <w:sz w:val="28"/>
          <w:szCs w:val="28"/>
        </w:rPr>
      </w:pPr>
      <w:r>
        <w:rPr>
          <w:rFonts w:ascii="Times New Roman" w:hAnsi="Times New Roman"/>
          <w:sz w:val="28"/>
          <w:szCs w:val="28"/>
        </w:rPr>
        <w:t>2.2 Literature review</w:t>
      </w:r>
    </w:p>
    <w:p w:rsidR="0032551F" w:rsidRDefault="0032551F">
      <w:pPr>
        <w:pStyle w:val="BodyText"/>
        <w:rPr>
          <w:rFonts w:ascii="Times New Roman" w:hAnsi="Times New Roman" w:cs="Times New Roman"/>
          <w:sz w:val="28"/>
          <w:szCs w:val="28"/>
        </w:rPr>
      </w:pPr>
    </w:p>
    <w:p w:rsidR="0032551F" w:rsidRDefault="00940421">
      <w:pPr>
        <w:spacing w:after="200" w:line="360" w:lineRule="auto"/>
        <w:jc w:val="both"/>
        <w:rPr>
          <w:rFonts w:ascii="Times New Roman" w:hAnsi="Times New Roman" w:cs="Times New Roman"/>
          <w:lang w:val="en"/>
        </w:rPr>
      </w:pPr>
      <w:r>
        <w:rPr>
          <w:rFonts w:ascii="Times New Roman" w:hAnsi="Times New Roman" w:cs="Times New Roman"/>
          <w:lang w:val="en"/>
        </w:rPr>
        <w:t xml:space="preserve">Problem determination is one of the most important tasks in managing networking systems. Probing (both at the transaction and network levels) has been widely used for assessing compliance with Service Level Agreements and locating problems in networking systems. However a probing scheme which uses a fixed </w:t>
      </w:r>
      <w:r w:rsidR="004B1FEC">
        <w:rPr>
          <w:rFonts w:ascii="Times New Roman" w:hAnsi="Times New Roman" w:cs="Times New Roman"/>
          <w:lang w:val="en"/>
        </w:rPr>
        <w:t>setoff</w:t>
      </w:r>
      <w:r>
        <w:rPr>
          <w:rFonts w:ascii="Times New Roman" w:hAnsi="Times New Roman" w:cs="Times New Roman"/>
          <w:lang w:val="en"/>
        </w:rPr>
        <w:t xml:space="preserve"> regularly scheduled probes can be expensive in terms of the number of </w:t>
      </w:r>
      <w:r w:rsidR="004B1FEC">
        <w:rPr>
          <w:rFonts w:ascii="Times New Roman" w:hAnsi="Times New Roman" w:cs="Times New Roman"/>
          <w:lang w:val="en"/>
        </w:rPr>
        <w:t>synthetic transactions</w:t>
      </w:r>
      <w:r>
        <w:rPr>
          <w:rFonts w:ascii="Times New Roman" w:hAnsi="Times New Roman" w:cs="Times New Roman"/>
          <w:lang w:val="en"/>
        </w:rPr>
        <w:t xml:space="preserve"> needed, especially for the task of problem determination. This </w:t>
      </w:r>
      <w:r w:rsidR="004B1FEC">
        <w:rPr>
          <w:rFonts w:ascii="Times New Roman" w:hAnsi="Times New Roman" w:cs="Times New Roman"/>
          <w:lang w:val="en"/>
        </w:rPr>
        <w:t>paper introduces</w:t>
      </w:r>
      <w:r>
        <w:rPr>
          <w:rFonts w:ascii="Times New Roman" w:hAnsi="Times New Roman" w:cs="Times New Roman"/>
          <w:lang w:val="en"/>
        </w:rPr>
        <w:t xml:space="preserve"> an active probing scheme to reduce the number of probes needed. Our key idea is to divide the problem determination task into two steps. We first </w:t>
      </w:r>
      <w:r w:rsidR="004B1FEC">
        <w:rPr>
          <w:rFonts w:ascii="Times New Roman" w:hAnsi="Times New Roman" w:cs="Times New Roman"/>
          <w:lang w:val="en"/>
        </w:rPr>
        <w:t>use</w:t>
      </w:r>
      <w:r>
        <w:rPr>
          <w:rFonts w:ascii="Times New Roman" w:hAnsi="Times New Roman" w:cs="Times New Roman"/>
          <w:lang w:val="en"/>
        </w:rPr>
        <w:t xml:space="preserve"> relatively small number of fixed, regularly scheduled, probes for detecting </w:t>
      </w:r>
      <w:r w:rsidR="004B1FEC">
        <w:rPr>
          <w:rFonts w:ascii="Times New Roman" w:hAnsi="Times New Roman" w:cs="Times New Roman"/>
          <w:lang w:val="en"/>
        </w:rPr>
        <w:t>that</w:t>
      </w:r>
      <w:r>
        <w:rPr>
          <w:rFonts w:ascii="Times New Roman" w:hAnsi="Times New Roman" w:cs="Times New Roman"/>
          <w:lang w:val="en"/>
        </w:rPr>
        <w:t xml:space="preserve"> problem has occurred. In the second phase, once occurrence of a problem </w:t>
      </w:r>
      <w:r w:rsidR="004B1FEC">
        <w:rPr>
          <w:rFonts w:ascii="Times New Roman" w:hAnsi="Times New Roman" w:cs="Times New Roman"/>
          <w:lang w:val="en"/>
        </w:rPr>
        <w:t>is detected</w:t>
      </w:r>
      <w:r>
        <w:rPr>
          <w:rFonts w:ascii="Times New Roman" w:hAnsi="Times New Roman" w:cs="Times New Roman"/>
          <w:lang w:val="en"/>
        </w:rPr>
        <w:t xml:space="preserve">, additional probes are issued on-the-fly to acquire additional </w:t>
      </w:r>
      <w:r w:rsidR="004B1FEC">
        <w:rPr>
          <w:rFonts w:ascii="Times New Roman" w:hAnsi="Times New Roman" w:cs="Times New Roman"/>
          <w:lang w:val="en"/>
        </w:rPr>
        <w:t>information until</w:t>
      </w:r>
      <w:r>
        <w:rPr>
          <w:rFonts w:ascii="Times New Roman" w:hAnsi="Times New Roman" w:cs="Times New Roman"/>
          <w:lang w:val="en"/>
        </w:rPr>
        <w:t xml:space="preserve"> the problem is localized. We develop algorithms for selecting an optimal </w:t>
      </w:r>
      <w:r w:rsidR="004B1FEC">
        <w:rPr>
          <w:rFonts w:ascii="Times New Roman" w:hAnsi="Times New Roman" w:cs="Times New Roman"/>
          <w:lang w:val="en"/>
        </w:rPr>
        <w:t>setoff</w:t>
      </w:r>
      <w:r>
        <w:rPr>
          <w:rFonts w:ascii="Times New Roman" w:hAnsi="Times New Roman" w:cs="Times New Roman"/>
          <w:lang w:val="en"/>
        </w:rPr>
        <w:t xml:space="preserve"> probes for problem detection and choosing which probes to send next based </w:t>
      </w:r>
      <w:r w:rsidR="004B1FEC">
        <w:rPr>
          <w:rFonts w:ascii="Times New Roman" w:hAnsi="Times New Roman" w:cs="Times New Roman"/>
          <w:lang w:val="en"/>
        </w:rPr>
        <w:t>on what</w:t>
      </w:r>
      <w:r>
        <w:rPr>
          <w:rFonts w:ascii="Times New Roman" w:hAnsi="Times New Roman" w:cs="Times New Roman"/>
          <w:lang w:val="en"/>
        </w:rPr>
        <w:t xml:space="preserve"> is currently known. We demonstrate through both analysis and </w:t>
      </w:r>
      <w:r w:rsidR="004B1FEC">
        <w:rPr>
          <w:rFonts w:ascii="Times New Roman" w:hAnsi="Times New Roman" w:cs="Times New Roman"/>
          <w:lang w:val="en"/>
        </w:rPr>
        <w:t>simulation that</w:t>
      </w:r>
      <w:r>
        <w:rPr>
          <w:rFonts w:ascii="Times New Roman" w:hAnsi="Times New Roman" w:cs="Times New Roman"/>
          <w:lang w:val="en"/>
        </w:rPr>
        <w:t xml:space="preserve"> the active probing scheme can greatly reduce the number of probes and </w:t>
      </w:r>
      <w:r w:rsidR="004B1FEC">
        <w:rPr>
          <w:rFonts w:ascii="Times New Roman" w:hAnsi="Times New Roman" w:cs="Times New Roman"/>
          <w:lang w:val="en"/>
        </w:rPr>
        <w:t>the time</w:t>
      </w:r>
      <w:r>
        <w:rPr>
          <w:rFonts w:ascii="Times New Roman" w:hAnsi="Times New Roman" w:cs="Times New Roman"/>
          <w:lang w:val="en"/>
        </w:rPr>
        <w:t xml:space="preserve"> needed for localizing the problem when compared with a non-active </w:t>
      </w:r>
      <w:r w:rsidR="004B1FEC">
        <w:rPr>
          <w:rFonts w:ascii="Times New Roman" w:hAnsi="Times New Roman" w:cs="Times New Roman"/>
          <w:lang w:val="en"/>
        </w:rPr>
        <w:t>probing scheme</w:t>
      </w:r>
      <w:r>
        <w:rPr>
          <w:rFonts w:ascii="Times New Roman" w:hAnsi="Times New Roman" w:cs="Times New Roman"/>
          <w:lang w:val="en"/>
        </w:rPr>
        <w:t>.</w:t>
      </w:r>
    </w:p>
    <w:p w:rsidR="004B1FEC" w:rsidRDefault="004B1FEC">
      <w:pPr>
        <w:spacing w:after="200" w:line="360" w:lineRule="auto"/>
        <w:jc w:val="both"/>
        <w:rPr>
          <w:rFonts w:ascii="Times New Roman" w:hAnsi="Times New Roman" w:cs="Times New Roman"/>
          <w:lang w:val="en"/>
        </w:rPr>
      </w:pPr>
    </w:p>
    <w:p w:rsidR="0032551F" w:rsidRPr="004B1FEC" w:rsidRDefault="00940421">
      <w:pPr>
        <w:spacing w:after="200" w:line="360" w:lineRule="auto"/>
        <w:jc w:val="both"/>
        <w:rPr>
          <w:rFonts w:ascii="Times New Roman" w:hAnsi="Times New Roman" w:cs="Times New Roman"/>
          <w:b/>
          <w:lang w:val="en"/>
        </w:rPr>
      </w:pPr>
      <w:proofErr w:type="gramStart"/>
      <w:r w:rsidRPr="004B1FEC">
        <w:rPr>
          <w:rFonts w:ascii="Times New Roman" w:hAnsi="Times New Roman" w:cs="Times New Roman"/>
          <w:b/>
          <w:lang w:val="en"/>
        </w:rPr>
        <w:t>Introduction</w:t>
      </w:r>
      <w:r w:rsidR="00FF18F8">
        <w:rPr>
          <w:rFonts w:ascii="Times New Roman" w:hAnsi="Times New Roman" w:cs="Times New Roman"/>
          <w:b/>
          <w:lang w:val="en"/>
        </w:rPr>
        <w:t xml:space="preserve"> :</w:t>
      </w:r>
      <w:proofErr w:type="gramEnd"/>
    </w:p>
    <w:p w:rsidR="0032551F" w:rsidRDefault="00940421">
      <w:pPr>
        <w:spacing w:after="200" w:line="360" w:lineRule="auto"/>
        <w:jc w:val="both"/>
        <w:rPr>
          <w:rFonts w:ascii="Times New Roman" w:hAnsi="Times New Roman" w:cs="Times New Roman"/>
        </w:rPr>
      </w:pPr>
      <w:r>
        <w:rPr>
          <w:rFonts w:ascii="Times New Roman" w:hAnsi="Times New Roman" w:cs="Times New Roman"/>
          <w:lang w:val="en"/>
        </w:rPr>
        <w:t xml:space="preserve">The rapid growth in size and complexity of distributed systems makes </w:t>
      </w:r>
      <w:r w:rsidR="004B1FEC">
        <w:rPr>
          <w:rFonts w:ascii="Times New Roman" w:hAnsi="Times New Roman" w:cs="Times New Roman"/>
          <w:lang w:val="en"/>
        </w:rPr>
        <w:t>performance management</w:t>
      </w:r>
      <w:r>
        <w:rPr>
          <w:rFonts w:ascii="Times New Roman" w:hAnsi="Times New Roman" w:cs="Times New Roman"/>
          <w:lang w:val="en"/>
        </w:rPr>
        <w:t xml:space="preserve"> tasks such as problem determination – detecting system problems and </w:t>
      </w:r>
      <w:r w:rsidR="004B1FEC">
        <w:rPr>
          <w:rFonts w:ascii="Times New Roman" w:hAnsi="Times New Roman" w:cs="Times New Roman"/>
          <w:lang w:val="en"/>
        </w:rPr>
        <w:t>isolating their</w:t>
      </w:r>
      <w:r>
        <w:rPr>
          <w:rFonts w:ascii="Times New Roman" w:hAnsi="Times New Roman" w:cs="Times New Roman"/>
          <w:lang w:val="en"/>
        </w:rPr>
        <w:t xml:space="preserve"> root causes – an increasingly important but also extremely difficult task. </w:t>
      </w:r>
      <w:r w:rsidR="004B1FEC">
        <w:rPr>
          <w:rFonts w:ascii="Times New Roman" w:hAnsi="Times New Roman" w:cs="Times New Roman"/>
          <w:lang w:val="en"/>
        </w:rPr>
        <w:t>For example</w:t>
      </w:r>
      <w:r>
        <w:rPr>
          <w:rFonts w:ascii="Times New Roman" w:hAnsi="Times New Roman" w:cs="Times New Roman"/>
          <w:lang w:val="en"/>
        </w:rPr>
        <w:t xml:space="preserve">, in IP network management, we would like to quickly identify which router </w:t>
      </w:r>
      <w:r w:rsidR="004B1FEC">
        <w:rPr>
          <w:rFonts w:ascii="Times New Roman" w:hAnsi="Times New Roman" w:cs="Times New Roman"/>
          <w:lang w:val="en"/>
        </w:rPr>
        <w:t>or link</w:t>
      </w:r>
      <w:r>
        <w:rPr>
          <w:rFonts w:ascii="Times New Roman" w:hAnsi="Times New Roman" w:cs="Times New Roman"/>
          <w:lang w:val="en"/>
        </w:rPr>
        <w:t xml:space="preserve"> has a problem when a failure or performance degradation occurs in the network. </w:t>
      </w:r>
      <w:r w:rsidR="004B1FEC">
        <w:rPr>
          <w:rFonts w:ascii="Times New Roman" w:hAnsi="Times New Roman" w:cs="Times New Roman"/>
          <w:lang w:val="en"/>
        </w:rPr>
        <w:t>Ianthe</w:t>
      </w:r>
      <w:r>
        <w:rPr>
          <w:rFonts w:ascii="Times New Roman" w:hAnsi="Times New Roman" w:cs="Times New Roman"/>
          <w:lang w:val="en"/>
        </w:rPr>
        <w:t xml:space="preserve"> e-Commerce context, our objective could be to trace the root-cause of </w:t>
      </w:r>
      <w:r w:rsidR="004B1FEC">
        <w:rPr>
          <w:rFonts w:ascii="Times New Roman" w:hAnsi="Times New Roman" w:cs="Times New Roman"/>
          <w:lang w:val="en"/>
        </w:rPr>
        <w:t>unsuccessful or</w:t>
      </w:r>
      <w:r>
        <w:rPr>
          <w:rFonts w:ascii="Times New Roman" w:hAnsi="Times New Roman" w:cs="Times New Roman"/>
          <w:lang w:val="en"/>
        </w:rPr>
        <w:t xml:space="preserve"> slow user transactions (e.g. purchase requests sent through a web server) in order </w:t>
      </w:r>
      <w:r w:rsidR="004B1FEC">
        <w:rPr>
          <w:rFonts w:ascii="Times New Roman" w:hAnsi="Times New Roman" w:cs="Times New Roman"/>
          <w:lang w:val="en"/>
        </w:rPr>
        <w:t>to identify</w:t>
      </w:r>
      <w:r>
        <w:rPr>
          <w:rFonts w:ascii="Times New Roman" w:hAnsi="Times New Roman" w:cs="Times New Roman"/>
          <w:lang w:val="en"/>
        </w:rPr>
        <w:t xml:space="preserve"> whether it is a network problem, a web or back-end database server</w:t>
      </w:r>
      <w:r w:rsidR="004B1FEC">
        <w:rPr>
          <w:rFonts w:ascii="Times New Roman" w:hAnsi="Times New Roman" w:cs="Times New Roman"/>
          <w:lang w:val="en"/>
        </w:rPr>
        <w:t xml:space="preserve"> </w:t>
      </w:r>
      <w:r>
        <w:rPr>
          <w:rFonts w:ascii="Times New Roman" w:hAnsi="Times New Roman" w:cs="Times New Roman"/>
          <w:lang w:val="en"/>
        </w:rPr>
        <w:t>problem,</w:t>
      </w:r>
      <w:r w:rsidR="004B1FEC">
        <w:rPr>
          <w:rFonts w:ascii="Times New Roman" w:hAnsi="Times New Roman" w:cs="Times New Roman"/>
          <w:lang w:val="en"/>
        </w:rPr>
        <w:t xml:space="preserve"> </w:t>
      </w:r>
      <w:r>
        <w:rPr>
          <w:rFonts w:ascii="Times New Roman" w:hAnsi="Times New Roman" w:cs="Times New Roman"/>
          <w:lang w:val="en"/>
        </w:rPr>
        <w:t>etc. Another example is real-time monitoring, diagnosis and prediction of the</w:t>
      </w:r>
      <w:r w:rsidR="004B1FEC">
        <w:rPr>
          <w:rFonts w:ascii="Times New Roman" w:hAnsi="Times New Roman" w:cs="Times New Roman"/>
          <w:lang w:val="en"/>
        </w:rPr>
        <w:t xml:space="preserve"> </w:t>
      </w:r>
      <w:r>
        <w:rPr>
          <w:rFonts w:ascii="Times New Roman" w:hAnsi="Times New Roman" w:cs="Times New Roman"/>
          <w:lang w:val="en"/>
        </w:rPr>
        <w:t>“health”</w:t>
      </w:r>
      <w:r w:rsidR="004B1FEC">
        <w:rPr>
          <w:rFonts w:ascii="Times New Roman" w:hAnsi="Times New Roman" w:cs="Times New Roman"/>
          <w:lang w:val="en"/>
        </w:rPr>
        <w:t xml:space="preserve"> </w:t>
      </w:r>
      <w:r>
        <w:rPr>
          <w:rFonts w:ascii="Times New Roman" w:hAnsi="Times New Roman" w:cs="Times New Roman"/>
          <w:lang w:val="en"/>
        </w:rPr>
        <w:t xml:space="preserve">of a large cluster system containing hundreds or thousands of workstations </w:t>
      </w:r>
      <w:r w:rsidR="004B1FEC">
        <w:rPr>
          <w:rFonts w:ascii="Times New Roman" w:hAnsi="Times New Roman" w:cs="Times New Roman"/>
          <w:lang w:val="en"/>
        </w:rPr>
        <w:t>performing distributed</w:t>
      </w:r>
      <w:r>
        <w:rPr>
          <w:rFonts w:ascii="Times New Roman" w:hAnsi="Times New Roman" w:cs="Times New Roman"/>
          <w:lang w:val="en"/>
        </w:rPr>
        <w:t xml:space="preserve"> computations (e.g., Linux clusters or GRID-computing systems).Two general approaches are commonly used for problem determination. The </w:t>
      </w:r>
      <w:r w:rsidR="004B1FEC">
        <w:rPr>
          <w:rFonts w:ascii="Times New Roman" w:hAnsi="Times New Roman" w:cs="Times New Roman"/>
          <w:lang w:val="en"/>
        </w:rPr>
        <w:t>first is</w:t>
      </w:r>
      <w:r>
        <w:rPr>
          <w:rFonts w:ascii="Times New Roman" w:hAnsi="Times New Roman" w:cs="Times New Roman"/>
          <w:lang w:val="en"/>
        </w:rPr>
        <w:t xml:space="preserve"> event correlation, in which every managed device is instrumented to1emit an alarm when its status changes. By correlating the received alarms a </w:t>
      </w:r>
      <w:r w:rsidR="004B1FEC">
        <w:rPr>
          <w:rFonts w:ascii="Times New Roman" w:hAnsi="Times New Roman" w:cs="Times New Roman"/>
          <w:lang w:val="en"/>
        </w:rPr>
        <w:t>centralized manager</w:t>
      </w:r>
      <w:r>
        <w:rPr>
          <w:rFonts w:ascii="Times New Roman" w:hAnsi="Times New Roman" w:cs="Times New Roman"/>
          <w:lang w:val="en"/>
        </w:rPr>
        <w:t xml:space="preserve"> is able to identify the problem. However, this approach usually </w:t>
      </w:r>
      <w:r w:rsidR="004B1FEC">
        <w:rPr>
          <w:rFonts w:ascii="Times New Roman" w:hAnsi="Times New Roman" w:cs="Times New Roman"/>
          <w:lang w:val="en"/>
        </w:rPr>
        <w:t>requires heavy</w:t>
      </w:r>
      <w:r>
        <w:rPr>
          <w:rFonts w:ascii="Times New Roman" w:hAnsi="Times New Roman" w:cs="Times New Roman"/>
          <w:lang w:val="en"/>
        </w:rPr>
        <w:t xml:space="preserve"> instrumentation, since each device needs to have the ability to send out the </w:t>
      </w:r>
      <w:r w:rsidR="004B1FEC">
        <w:rPr>
          <w:rFonts w:ascii="Times New Roman" w:hAnsi="Times New Roman" w:cs="Times New Roman"/>
          <w:lang w:val="en"/>
        </w:rPr>
        <w:t>appropriate alarms</w:t>
      </w:r>
      <w:r>
        <w:rPr>
          <w:rFonts w:ascii="Times New Roman" w:hAnsi="Times New Roman" w:cs="Times New Roman"/>
          <w:lang w:val="en"/>
        </w:rPr>
        <w:t xml:space="preserve">. </w:t>
      </w:r>
    </w:p>
    <w:p w:rsidR="0032551F" w:rsidRDefault="0032551F">
      <w:pPr>
        <w:spacing w:after="200" w:line="360" w:lineRule="auto"/>
        <w:jc w:val="both"/>
        <w:rPr>
          <w:rFonts w:ascii="Times New Roman" w:hAnsi="Times New Roman" w:cs="Times New Roman"/>
        </w:rPr>
      </w:pPr>
    </w:p>
    <w:p w:rsidR="0032551F" w:rsidRDefault="00940421">
      <w:pPr>
        <w:spacing w:after="200" w:line="360" w:lineRule="auto"/>
        <w:jc w:val="both"/>
        <w:rPr>
          <w:rFonts w:ascii="Times New Roman" w:hAnsi="Times New Roman" w:cs="Times New Roman"/>
          <w:lang w:val="en"/>
        </w:rPr>
      </w:pPr>
      <w:r>
        <w:rPr>
          <w:rFonts w:ascii="Times New Roman" w:hAnsi="Times New Roman" w:cs="Times New Roman"/>
          <w:lang w:val="en"/>
        </w:rPr>
        <w:t xml:space="preserve">Also it may be difficult to ensure that alarms are sent out, e.g. by </w:t>
      </w:r>
      <w:r w:rsidR="004B1FEC">
        <w:rPr>
          <w:rFonts w:ascii="Times New Roman" w:hAnsi="Times New Roman" w:cs="Times New Roman"/>
          <w:lang w:val="en"/>
        </w:rPr>
        <w:t>advice</w:t>
      </w:r>
      <w:r>
        <w:rPr>
          <w:rFonts w:ascii="Times New Roman" w:hAnsi="Times New Roman" w:cs="Times New Roman"/>
          <w:lang w:val="en"/>
        </w:rPr>
        <w:t xml:space="preserve"> that is down. To avoid these problems, which arise from using a fixed, “</w:t>
      </w:r>
      <w:r w:rsidR="004B1FEC">
        <w:rPr>
          <w:rFonts w:ascii="Times New Roman" w:hAnsi="Times New Roman" w:cs="Times New Roman"/>
          <w:lang w:val="en"/>
        </w:rPr>
        <w:t>passive “data</w:t>
      </w:r>
      <w:r>
        <w:rPr>
          <w:rFonts w:ascii="Times New Roman" w:hAnsi="Times New Roman" w:cs="Times New Roman"/>
          <w:lang w:val="en"/>
        </w:rPr>
        <w:t xml:space="preserve">-gathering approach, a more active probing technology has been developed, </w:t>
      </w:r>
      <w:r w:rsidR="004B1FEC">
        <w:rPr>
          <w:rFonts w:ascii="Times New Roman" w:hAnsi="Times New Roman" w:cs="Times New Roman"/>
          <w:lang w:val="en"/>
        </w:rPr>
        <w:t>which allows</w:t>
      </w:r>
      <w:r>
        <w:rPr>
          <w:rFonts w:ascii="Times New Roman" w:hAnsi="Times New Roman" w:cs="Times New Roman"/>
          <w:lang w:val="en"/>
        </w:rPr>
        <w:t xml:space="preserve"> one to test network and system components in order to provide more accurate</w:t>
      </w:r>
      <w:r w:rsidR="004B1FEC">
        <w:rPr>
          <w:rFonts w:ascii="Times New Roman" w:hAnsi="Times New Roman" w:cs="Times New Roman"/>
          <w:lang w:val="en"/>
        </w:rPr>
        <w:t xml:space="preserve"> </w:t>
      </w:r>
      <w:r>
        <w:rPr>
          <w:rFonts w:ascii="Times New Roman" w:hAnsi="Times New Roman" w:cs="Times New Roman"/>
          <w:lang w:val="en"/>
        </w:rPr>
        <w:t>and cost efficient</w:t>
      </w:r>
      <w:r w:rsidR="004B1FEC">
        <w:rPr>
          <w:rFonts w:ascii="Times New Roman" w:hAnsi="Times New Roman" w:cs="Times New Roman"/>
          <w:lang w:val="en"/>
        </w:rPr>
        <w:t xml:space="preserve"> </w:t>
      </w:r>
      <w:r>
        <w:rPr>
          <w:rFonts w:ascii="Times New Roman" w:hAnsi="Times New Roman" w:cs="Times New Roman"/>
          <w:lang w:val="en"/>
        </w:rPr>
        <w:t>problem</w:t>
      </w:r>
      <w:r w:rsidR="004B1FEC">
        <w:rPr>
          <w:rFonts w:ascii="Times New Roman" w:hAnsi="Times New Roman" w:cs="Times New Roman"/>
          <w:lang w:val="en"/>
        </w:rPr>
        <w:t xml:space="preserve"> </w:t>
      </w:r>
      <w:r>
        <w:rPr>
          <w:rFonts w:ascii="Times New Roman" w:hAnsi="Times New Roman" w:cs="Times New Roman"/>
          <w:lang w:val="en"/>
        </w:rPr>
        <w:t xml:space="preserve">determination. </w:t>
      </w:r>
      <w:r w:rsidR="004B1FEC">
        <w:rPr>
          <w:rFonts w:ascii="Times New Roman" w:hAnsi="Times New Roman" w:cs="Times New Roman"/>
          <w:lang w:val="en"/>
        </w:rPr>
        <w:t>Aerobe</w:t>
      </w:r>
      <w:r>
        <w:rPr>
          <w:rFonts w:ascii="Times New Roman" w:hAnsi="Times New Roman" w:cs="Times New Roman"/>
          <w:lang w:val="en"/>
        </w:rPr>
        <w:t xml:space="preserve"> is a test transaction whose outcome depends on some of the system’s </w:t>
      </w:r>
      <w:r w:rsidR="004B1FEC">
        <w:rPr>
          <w:rFonts w:ascii="Times New Roman" w:hAnsi="Times New Roman" w:cs="Times New Roman"/>
          <w:lang w:val="en"/>
        </w:rPr>
        <w:t>components; accurate</w:t>
      </w:r>
      <w:r>
        <w:rPr>
          <w:rFonts w:ascii="Times New Roman" w:hAnsi="Times New Roman" w:cs="Times New Roman"/>
          <w:lang w:val="en"/>
        </w:rPr>
        <w:t xml:space="preserve"> diagnosis can be achieved by appropriately selecting the probes </w:t>
      </w:r>
      <w:r w:rsidR="004B1FEC">
        <w:rPr>
          <w:rFonts w:ascii="Times New Roman" w:hAnsi="Times New Roman" w:cs="Times New Roman"/>
          <w:lang w:val="en"/>
        </w:rPr>
        <w:t>and analyzing</w:t>
      </w:r>
      <w:r>
        <w:rPr>
          <w:rFonts w:ascii="Times New Roman" w:hAnsi="Times New Roman" w:cs="Times New Roman"/>
          <w:lang w:val="en"/>
        </w:rPr>
        <w:t xml:space="preserve"> the probe outcomes. Previous work has </w:t>
      </w:r>
      <w:r w:rsidR="004B1FEC">
        <w:rPr>
          <w:rFonts w:ascii="Times New Roman" w:hAnsi="Times New Roman" w:cs="Times New Roman"/>
          <w:lang w:val="en"/>
        </w:rPr>
        <w:t>focused</w:t>
      </w:r>
      <w:r>
        <w:rPr>
          <w:rFonts w:ascii="Times New Roman" w:hAnsi="Times New Roman" w:cs="Times New Roman"/>
          <w:lang w:val="en"/>
        </w:rPr>
        <w:t xml:space="preserve"> on selecting probes in </w:t>
      </w:r>
      <w:r w:rsidR="004B1FEC">
        <w:rPr>
          <w:rFonts w:ascii="Times New Roman" w:hAnsi="Times New Roman" w:cs="Times New Roman"/>
          <w:lang w:val="en"/>
        </w:rPr>
        <w:t>an off</w:t>
      </w:r>
      <w:r>
        <w:rPr>
          <w:rFonts w:ascii="Times New Roman" w:hAnsi="Times New Roman" w:cs="Times New Roman"/>
          <w:lang w:val="en"/>
        </w:rPr>
        <w:t xml:space="preserve">-line, pre-planned fashion. Prior information about network and system </w:t>
      </w:r>
      <w:r w:rsidR="004B1FEC">
        <w:rPr>
          <w:rFonts w:ascii="Times New Roman" w:hAnsi="Times New Roman" w:cs="Times New Roman"/>
          <w:lang w:val="en"/>
        </w:rPr>
        <w:t>dependencies, which</w:t>
      </w:r>
      <w:r>
        <w:rPr>
          <w:rFonts w:ascii="Times New Roman" w:hAnsi="Times New Roman" w:cs="Times New Roman"/>
          <w:lang w:val="en"/>
        </w:rPr>
        <w:t xml:space="preserve"> problems need to be detected most urgently (perhaps because they are </w:t>
      </w:r>
      <w:r w:rsidR="004B1FEC">
        <w:rPr>
          <w:rFonts w:ascii="Times New Roman" w:hAnsi="Times New Roman" w:cs="Times New Roman"/>
          <w:lang w:val="en"/>
        </w:rPr>
        <w:t>more important</w:t>
      </w:r>
      <w:r>
        <w:rPr>
          <w:rFonts w:ascii="Times New Roman" w:hAnsi="Times New Roman" w:cs="Times New Roman"/>
          <w:lang w:val="en"/>
        </w:rPr>
        <w:t xml:space="preserve"> or more likely to occur), and other forms of prior knowledge are used to </w:t>
      </w:r>
      <w:r w:rsidR="004B1FEC">
        <w:rPr>
          <w:rFonts w:ascii="Times New Roman" w:hAnsi="Times New Roman" w:cs="Times New Roman"/>
          <w:lang w:val="en"/>
        </w:rPr>
        <w:t>construct</w:t>
      </w:r>
      <w:r>
        <w:rPr>
          <w:rFonts w:ascii="Times New Roman" w:hAnsi="Times New Roman" w:cs="Times New Roman"/>
          <w:lang w:val="en"/>
        </w:rPr>
        <w:t xml:space="preserve"> set of probes that is small (thereby reducing probing costs such as data </w:t>
      </w:r>
      <w:r w:rsidR="004B1FEC">
        <w:rPr>
          <w:rFonts w:ascii="Times New Roman" w:hAnsi="Times New Roman" w:cs="Times New Roman"/>
          <w:lang w:val="en"/>
        </w:rPr>
        <w:t>storage requirements</w:t>
      </w:r>
      <w:r>
        <w:rPr>
          <w:rFonts w:ascii="Times New Roman" w:hAnsi="Times New Roman" w:cs="Times New Roman"/>
          <w:lang w:val="en"/>
        </w:rPr>
        <w:t xml:space="preserve"> and network load) yet provides extensive coverage so that problems </w:t>
      </w:r>
      <w:r w:rsidR="004B1FEC">
        <w:rPr>
          <w:rFonts w:ascii="Times New Roman" w:hAnsi="Times New Roman" w:cs="Times New Roman"/>
          <w:lang w:val="en"/>
        </w:rPr>
        <w:t>can be</w:t>
      </w:r>
      <w:r>
        <w:rPr>
          <w:rFonts w:ascii="Times New Roman" w:hAnsi="Times New Roman" w:cs="Times New Roman"/>
          <w:lang w:val="en"/>
        </w:rPr>
        <w:t xml:space="preserve"> </w:t>
      </w:r>
      <w:r>
        <w:rPr>
          <w:rFonts w:ascii="Times New Roman" w:hAnsi="Times New Roman" w:cs="Times New Roman"/>
          <w:lang w:val="en"/>
        </w:rPr>
        <w:lastRenderedPageBreak/>
        <w:t xml:space="preserve">diagnosed. These probes are scheduled to run periodically to provide </w:t>
      </w:r>
      <w:r w:rsidR="004B1FEC">
        <w:rPr>
          <w:rFonts w:ascii="Times New Roman" w:hAnsi="Times New Roman" w:cs="Times New Roman"/>
          <w:lang w:val="en"/>
        </w:rPr>
        <w:t>information about</w:t>
      </w:r>
      <w:r>
        <w:rPr>
          <w:rFonts w:ascii="Times New Roman" w:hAnsi="Times New Roman" w:cs="Times New Roman"/>
          <w:lang w:val="en"/>
        </w:rPr>
        <w:t xml:space="preserve"> what problems may be occurring. A typical example is IBM’s EPP technology</w:t>
      </w:r>
    </w:p>
    <w:p w:rsidR="0032551F" w:rsidRDefault="00940421">
      <w:pPr>
        <w:spacing w:after="200" w:line="360" w:lineRule="auto"/>
        <w:jc w:val="both"/>
        <w:rPr>
          <w:rFonts w:ascii="Times New Roman" w:hAnsi="Times New Roman" w:cs="Times New Roman"/>
          <w:lang w:val="en"/>
        </w:rPr>
      </w:pPr>
      <w:r>
        <w:rPr>
          <w:rFonts w:ascii="Times New Roman" w:hAnsi="Times New Roman" w:cs="Times New Roman"/>
          <w:lang w:val="en"/>
        </w:rPr>
        <w:t xml:space="preserve">Using pre-planned probe sets suffers from considerable limitations. Because </w:t>
      </w:r>
      <w:r w:rsidR="004B1FEC">
        <w:rPr>
          <w:rFonts w:ascii="Times New Roman" w:hAnsi="Times New Roman" w:cs="Times New Roman"/>
          <w:lang w:val="en"/>
        </w:rPr>
        <w:t>the probe</w:t>
      </w:r>
      <w:r>
        <w:rPr>
          <w:rFonts w:ascii="Times New Roman" w:hAnsi="Times New Roman" w:cs="Times New Roman"/>
          <w:lang w:val="en"/>
        </w:rPr>
        <w:t xml:space="preserve"> set is computed off-line, it needs to be able to diagnose all possible </w:t>
      </w:r>
      <w:r w:rsidR="004B1FEC">
        <w:rPr>
          <w:rFonts w:ascii="Times New Roman" w:hAnsi="Times New Roman" w:cs="Times New Roman"/>
          <w:lang w:val="en"/>
        </w:rPr>
        <w:t>problems which</w:t>
      </w:r>
      <w:r>
        <w:rPr>
          <w:rFonts w:ascii="Times New Roman" w:hAnsi="Times New Roman" w:cs="Times New Roman"/>
          <w:lang w:val="en"/>
        </w:rPr>
        <w:t xml:space="preserve"> might occur. However in practice constructing such a probe set can be </w:t>
      </w:r>
      <w:r w:rsidR="004B1FEC">
        <w:rPr>
          <w:rFonts w:ascii="Times New Roman" w:hAnsi="Times New Roman" w:cs="Times New Roman"/>
          <w:lang w:val="en"/>
        </w:rPr>
        <w:t>quite difficult</w:t>
      </w:r>
      <w:r>
        <w:rPr>
          <w:rFonts w:ascii="Times New Roman" w:hAnsi="Times New Roman" w:cs="Times New Roman"/>
          <w:lang w:val="en"/>
        </w:rPr>
        <w:t xml:space="preserve">, because one must envisage all problems one would like to be able to </w:t>
      </w:r>
      <w:r w:rsidR="004B1FEC">
        <w:rPr>
          <w:rFonts w:ascii="Times New Roman" w:hAnsi="Times New Roman" w:cs="Times New Roman"/>
          <w:lang w:val="en"/>
        </w:rPr>
        <w:t>diagnose and</w:t>
      </w:r>
      <w:r>
        <w:rPr>
          <w:rFonts w:ascii="Times New Roman" w:hAnsi="Times New Roman" w:cs="Times New Roman"/>
          <w:lang w:val="en"/>
        </w:rPr>
        <w:t xml:space="preserve"> construct probes for them. A pre-planned probe set may also be very </w:t>
      </w:r>
      <w:r w:rsidR="004B1FEC">
        <w:rPr>
          <w:rFonts w:ascii="Times New Roman" w:hAnsi="Times New Roman" w:cs="Times New Roman"/>
          <w:lang w:val="en"/>
        </w:rPr>
        <w:t>wasteful, because</w:t>
      </w:r>
      <w:r>
        <w:rPr>
          <w:rFonts w:ascii="Times New Roman" w:hAnsi="Times New Roman" w:cs="Times New Roman"/>
          <w:lang w:val="en"/>
        </w:rPr>
        <w:t xml:space="preserve"> many problems that might occur do not in fact ever happen. Probes to </w:t>
      </w:r>
      <w:r w:rsidR="004B1FEC">
        <w:rPr>
          <w:rFonts w:ascii="Times New Roman" w:hAnsi="Times New Roman" w:cs="Times New Roman"/>
          <w:lang w:val="en"/>
        </w:rPr>
        <w:t>detect such</w:t>
      </w:r>
      <w:r>
        <w:rPr>
          <w:rFonts w:ascii="Times New Roman" w:hAnsi="Times New Roman" w:cs="Times New Roman"/>
          <w:lang w:val="en"/>
        </w:rPr>
        <w:t xml:space="preserve"> problems enlarge the probe set unnecessarily, but knowing which probes can safely omitted can usually only be determined on-line by monitoring which </w:t>
      </w:r>
      <w:r w:rsidR="004B1FEC">
        <w:rPr>
          <w:rFonts w:ascii="Times New Roman" w:hAnsi="Times New Roman" w:cs="Times New Roman"/>
          <w:lang w:val="en"/>
        </w:rPr>
        <w:t>problems in</w:t>
      </w:r>
      <w:r>
        <w:rPr>
          <w:rFonts w:ascii="Times New Roman" w:hAnsi="Times New Roman" w:cs="Times New Roman"/>
          <w:lang w:val="en"/>
        </w:rPr>
        <w:t xml:space="preserve"> fact occur.</w:t>
      </w:r>
    </w:p>
    <w:p w:rsidR="00952618" w:rsidRDefault="00952618">
      <w:pPr>
        <w:spacing w:after="200" w:line="360" w:lineRule="auto"/>
        <w:jc w:val="both"/>
        <w:rPr>
          <w:rFonts w:ascii="Times New Roman" w:hAnsi="Times New Roman" w:cs="Times New Roman"/>
          <w:lang w:val="en"/>
        </w:rPr>
      </w:pPr>
    </w:p>
    <w:p w:rsidR="0032551F" w:rsidRDefault="00940421">
      <w:pPr>
        <w:spacing w:after="200" w:line="360" w:lineRule="auto"/>
        <w:jc w:val="both"/>
        <w:rPr>
          <w:rFonts w:ascii="Times New Roman" w:hAnsi="Times New Roman" w:cs="Times New Roman"/>
          <w:lang w:val="en"/>
        </w:rPr>
      </w:pPr>
      <w:r>
        <w:rPr>
          <w:rFonts w:ascii="Times New Roman" w:hAnsi="Times New Roman" w:cs="Times New Roman"/>
          <w:lang w:val="en"/>
        </w:rPr>
        <w:t xml:space="preserve">Another disadvantage of pre-planned probe sets is that because the probes run </w:t>
      </w:r>
      <w:r w:rsidR="004B1FEC">
        <w:rPr>
          <w:rFonts w:ascii="Times New Roman" w:hAnsi="Times New Roman" w:cs="Times New Roman"/>
          <w:lang w:val="en"/>
        </w:rPr>
        <w:t>periodically at</w:t>
      </w:r>
      <w:r>
        <w:rPr>
          <w:rFonts w:ascii="Times New Roman" w:hAnsi="Times New Roman" w:cs="Times New Roman"/>
          <w:lang w:val="en"/>
        </w:rPr>
        <w:t xml:space="preserve"> regularly scheduled intervals, there may be a considerable delay in obtaining information when a problem occurs. It is clearly desirable to detect the occurrence </w:t>
      </w:r>
      <w:r w:rsidR="004B1FEC">
        <w:rPr>
          <w:rFonts w:ascii="Times New Roman" w:hAnsi="Times New Roman" w:cs="Times New Roman"/>
          <w:lang w:val="en"/>
        </w:rPr>
        <w:t>of</w:t>
      </w:r>
      <w:r>
        <w:rPr>
          <w:rFonts w:ascii="Times New Roman" w:hAnsi="Times New Roman" w:cs="Times New Roman"/>
          <w:lang w:val="en"/>
        </w:rPr>
        <w:t xml:space="preserve"> problem as quickly as possible. Furthermore, once the occurrence of a problem </w:t>
      </w:r>
      <w:r w:rsidR="004B1FEC">
        <w:rPr>
          <w:rFonts w:ascii="Times New Roman" w:hAnsi="Times New Roman" w:cs="Times New Roman"/>
          <w:lang w:val="en"/>
        </w:rPr>
        <w:t>has been</w:t>
      </w:r>
      <w:r>
        <w:rPr>
          <w:rFonts w:ascii="Times New Roman" w:hAnsi="Times New Roman" w:cs="Times New Roman"/>
          <w:lang w:val="en"/>
        </w:rPr>
        <w:t xml:space="preserve"> detected, additional information may be needed to diagnose the problem </w:t>
      </w:r>
      <w:r w:rsidR="004B1FEC">
        <w:rPr>
          <w:rFonts w:ascii="Times New Roman" w:hAnsi="Times New Roman" w:cs="Times New Roman"/>
          <w:lang w:val="en"/>
        </w:rPr>
        <w:t>precisely. This</w:t>
      </w:r>
      <w:r>
        <w:rPr>
          <w:rFonts w:ascii="Times New Roman" w:hAnsi="Times New Roman" w:cs="Times New Roman"/>
          <w:lang w:val="en"/>
        </w:rPr>
        <w:t xml:space="preserve"> information may not be obtainable from the results of the pre-planned probes - </w:t>
      </w:r>
      <w:r w:rsidR="004B1FEC">
        <w:rPr>
          <w:rFonts w:ascii="Times New Roman" w:hAnsi="Times New Roman" w:cs="Times New Roman"/>
          <w:lang w:val="en"/>
        </w:rPr>
        <w:t>additional probes</w:t>
      </w:r>
      <w:r>
        <w:rPr>
          <w:rFonts w:ascii="Times New Roman" w:hAnsi="Times New Roman" w:cs="Times New Roman"/>
          <w:lang w:val="en"/>
        </w:rPr>
        <w:t xml:space="preserve"> may need to be sent to obtain it. These probes should be </w:t>
      </w:r>
      <w:r w:rsidR="004B1FEC">
        <w:rPr>
          <w:rFonts w:ascii="Times New Roman" w:hAnsi="Times New Roman" w:cs="Times New Roman"/>
          <w:lang w:val="en"/>
        </w:rPr>
        <w:t>appropriately selected</w:t>
      </w:r>
      <w:r>
        <w:rPr>
          <w:rFonts w:ascii="Times New Roman" w:hAnsi="Times New Roman" w:cs="Times New Roman"/>
          <w:lang w:val="en"/>
        </w:rPr>
        <w:t xml:space="preserve"> “on-demand”, based on the results of the previous </w:t>
      </w:r>
      <w:r w:rsidR="004B1FEC">
        <w:rPr>
          <w:rFonts w:ascii="Times New Roman" w:hAnsi="Times New Roman" w:cs="Times New Roman"/>
          <w:lang w:val="en"/>
        </w:rPr>
        <w:t>probes. Our</w:t>
      </w:r>
      <w:r>
        <w:rPr>
          <w:rFonts w:ascii="Times New Roman" w:hAnsi="Times New Roman" w:cs="Times New Roman"/>
          <w:lang w:val="en"/>
        </w:rPr>
        <w:t xml:space="preserve"> works develops a methodology called active probing that addresses these </w:t>
      </w:r>
      <w:r w:rsidR="004B1FEC">
        <w:rPr>
          <w:rFonts w:ascii="Times New Roman" w:hAnsi="Times New Roman" w:cs="Times New Roman"/>
          <w:lang w:val="en"/>
        </w:rPr>
        <w:t>limitations. This</w:t>
      </w:r>
      <w:r>
        <w:rPr>
          <w:rFonts w:ascii="Times New Roman" w:hAnsi="Times New Roman" w:cs="Times New Roman"/>
          <w:lang w:val="en"/>
        </w:rPr>
        <w:t xml:space="preserve"> involves probing in an interactive mode, where probe results are </w:t>
      </w:r>
      <w:r w:rsidR="004B1FEC">
        <w:rPr>
          <w:rFonts w:ascii="Times New Roman" w:hAnsi="Times New Roman" w:cs="Times New Roman"/>
          <w:lang w:val="en"/>
        </w:rPr>
        <w:t>analyzed to</w:t>
      </w:r>
      <w:r>
        <w:rPr>
          <w:rFonts w:ascii="Times New Roman" w:hAnsi="Times New Roman" w:cs="Times New Roman"/>
          <w:lang w:val="en"/>
        </w:rPr>
        <w:t xml:space="preserve"> determine the most likely diagnosis, and then additional probes are selected and </w:t>
      </w:r>
      <w:r w:rsidR="004B1FEC">
        <w:rPr>
          <w:rFonts w:ascii="Times New Roman" w:hAnsi="Times New Roman" w:cs="Times New Roman"/>
          <w:lang w:val="en"/>
        </w:rPr>
        <w:t>sent in</w:t>
      </w:r>
      <w:r>
        <w:rPr>
          <w:rFonts w:ascii="Times New Roman" w:hAnsi="Times New Roman" w:cs="Times New Roman"/>
          <w:lang w:val="en"/>
        </w:rPr>
        <w:t xml:space="preserve"> order to gain further information. This process may repeat - once additional probe </w:t>
      </w:r>
      <w:r w:rsidR="004B1FEC">
        <w:rPr>
          <w:rFonts w:ascii="Times New Roman" w:hAnsi="Times New Roman" w:cs="Times New Roman"/>
          <w:lang w:val="en"/>
        </w:rPr>
        <w:t>results are</w:t>
      </w:r>
      <w:r>
        <w:rPr>
          <w:rFonts w:ascii="Times New Roman" w:hAnsi="Times New Roman" w:cs="Times New Roman"/>
          <w:lang w:val="en"/>
        </w:rPr>
        <w:t xml:space="preserve"> obtained, the diagnosis is refined, and, if necessary, more probes are </w:t>
      </w:r>
      <w:r w:rsidR="004B1FEC">
        <w:rPr>
          <w:rFonts w:ascii="Times New Roman" w:hAnsi="Times New Roman" w:cs="Times New Roman"/>
          <w:lang w:val="en"/>
        </w:rPr>
        <w:t>selected, and</w:t>
      </w:r>
      <w:r>
        <w:rPr>
          <w:rFonts w:ascii="Times New Roman" w:hAnsi="Times New Roman" w:cs="Times New Roman"/>
          <w:lang w:val="en"/>
        </w:rPr>
        <w:t xml:space="preserve"> so on, until the problem is completely determined. The idea of this approach is </w:t>
      </w:r>
      <w:r w:rsidR="004B1FEC">
        <w:rPr>
          <w:rFonts w:ascii="Times New Roman" w:hAnsi="Times New Roman" w:cs="Times New Roman"/>
          <w:lang w:val="en"/>
        </w:rPr>
        <w:t>to “ask</w:t>
      </w:r>
      <w:r>
        <w:rPr>
          <w:rFonts w:ascii="Times New Roman" w:hAnsi="Times New Roman" w:cs="Times New Roman"/>
          <w:lang w:val="en"/>
        </w:rPr>
        <w:t xml:space="preserve"> the right questions at the right time”.</w:t>
      </w:r>
    </w:p>
    <w:p w:rsidR="0032551F" w:rsidRDefault="00940421">
      <w:pPr>
        <w:spacing w:after="200" w:line="360" w:lineRule="auto"/>
        <w:jc w:val="both"/>
        <w:rPr>
          <w:rFonts w:ascii="Times New Roman" w:hAnsi="Times New Roman" w:cs="Times New Roman"/>
          <w:lang w:val="en"/>
        </w:rPr>
      </w:pPr>
      <w:r>
        <w:rPr>
          <w:rFonts w:ascii="Times New Roman" w:hAnsi="Times New Roman" w:cs="Times New Roman"/>
          <w:lang w:val="en"/>
        </w:rPr>
        <w:t xml:space="preserve">Active probing selects and sends probes as needed in response to problems </w:t>
      </w:r>
      <w:r w:rsidR="004B1FEC">
        <w:rPr>
          <w:rFonts w:ascii="Times New Roman" w:hAnsi="Times New Roman" w:cs="Times New Roman"/>
          <w:lang w:val="en"/>
        </w:rPr>
        <w:t>that actually</w:t>
      </w:r>
      <w:r>
        <w:rPr>
          <w:rFonts w:ascii="Times New Roman" w:hAnsi="Times New Roman" w:cs="Times New Roman"/>
          <w:lang w:val="en"/>
        </w:rPr>
        <w:t xml:space="preserve"> occur. It therefore avoids both the difficulty of constructing probes for </w:t>
      </w:r>
      <w:r w:rsidR="004B1FEC">
        <w:rPr>
          <w:rFonts w:ascii="Times New Roman" w:hAnsi="Times New Roman" w:cs="Times New Roman"/>
          <w:lang w:val="en"/>
        </w:rPr>
        <w:t>all possible</w:t>
      </w:r>
      <w:r>
        <w:rPr>
          <w:rFonts w:ascii="Times New Roman" w:hAnsi="Times New Roman" w:cs="Times New Roman"/>
          <w:lang w:val="en"/>
        </w:rPr>
        <w:t xml:space="preserve"> problems as well as the waste inherent in using probes for problems that </w:t>
      </w:r>
      <w:r w:rsidR="004B1FEC">
        <w:rPr>
          <w:rFonts w:ascii="Times New Roman" w:hAnsi="Times New Roman" w:cs="Times New Roman"/>
          <w:lang w:val="en"/>
        </w:rPr>
        <w:t>infect</w:t>
      </w:r>
      <w:r>
        <w:rPr>
          <w:rFonts w:ascii="Times New Roman" w:hAnsi="Times New Roman" w:cs="Times New Roman"/>
          <w:lang w:val="en"/>
        </w:rPr>
        <w:t xml:space="preserve"> never occur. Furthermore, because probes are selected on-line to obtain </w:t>
      </w:r>
      <w:r w:rsidR="004B1FEC">
        <w:rPr>
          <w:rFonts w:ascii="Times New Roman" w:hAnsi="Times New Roman" w:cs="Times New Roman"/>
          <w:lang w:val="en"/>
        </w:rPr>
        <w:t>further information</w:t>
      </w:r>
      <w:r>
        <w:rPr>
          <w:rFonts w:ascii="Times New Roman" w:hAnsi="Times New Roman" w:cs="Times New Roman"/>
          <w:lang w:val="en"/>
        </w:rPr>
        <w:t xml:space="preserve"> about particular problems that have occurred, they need not circulate </w:t>
      </w:r>
      <w:r w:rsidR="004B1FEC">
        <w:rPr>
          <w:rFonts w:ascii="Times New Roman" w:hAnsi="Times New Roman" w:cs="Times New Roman"/>
          <w:lang w:val="en"/>
        </w:rPr>
        <w:t>regularly throughout</w:t>
      </w:r>
      <w:r>
        <w:rPr>
          <w:rFonts w:ascii="Times New Roman" w:hAnsi="Times New Roman" w:cs="Times New Roman"/>
          <w:lang w:val="en"/>
        </w:rPr>
        <w:t xml:space="preserve"> the entire network; instead they can be targeted quickly and </w:t>
      </w:r>
      <w:r w:rsidR="004B1FEC">
        <w:rPr>
          <w:rFonts w:ascii="Times New Roman" w:hAnsi="Times New Roman" w:cs="Times New Roman"/>
          <w:lang w:val="en"/>
        </w:rPr>
        <w:t>directly to</w:t>
      </w:r>
      <w:r>
        <w:rPr>
          <w:rFonts w:ascii="Times New Roman" w:hAnsi="Times New Roman" w:cs="Times New Roman"/>
          <w:lang w:val="en"/>
        </w:rPr>
        <w:t xml:space="preserve"> the points of interest. </w:t>
      </w:r>
      <w:r>
        <w:rPr>
          <w:rFonts w:ascii="Times New Roman" w:hAnsi="Times New Roman" w:cs="Times New Roman"/>
          <w:lang w:val="en"/>
        </w:rPr>
        <w:lastRenderedPageBreak/>
        <w:t xml:space="preserve">Thus fewer probes are needed than in a pre-planned </w:t>
      </w:r>
      <w:r w:rsidR="004B1FEC">
        <w:rPr>
          <w:rFonts w:ascii="Times New Roman" w:hAnsi="Times New Roman" w:cs="Times New Roman"/>
          <w:lang w:val="en"/>
        </w:rPr>
        <w:t>approach, allowing</w:t>
      </w:r>
      <w:r>
        <w:rPr>
          <w:rFonts w:ascii="Times New Roman" w:hAnsi="Times New Roman" w:cs="Times New Roman"/>
          <w:lang w:val="en"/>
        </w:rPr>
        <w:t xml:space="preserve"> for a considerable reduction in probing costs.</w:t>
      </w:r>
    </w:p>
    <w:p w:rsidR="0032551F" w:rsidRDefault="00940421">
      <w:pPr>
        <w:spacing w:after="200" w:line="360" w:lineRule="auto"/>
        <w:jc w:val="both"/>
        <w:rPr>
          <w:rFonts w:ascii="Times New Roman" w:hAnsi="Times New Roman" w:cs="Times New Roman"/>
          <w:lang w:val="en"/>
        </w:rPr>
      </w:pPr>
      <w:r>
        <w:rPr>
          <w:rFonts w:ascii="Times New Roman" w:hAnsi="Times New Roman" w:cs="Times New Roman"/>
          <w:lang w:val="en"/>
        </w:rPr>
        <w:t>Implementing active probing requires developing solutions for the following issues:</w:t>
      </w:r>
    </w:p>
    <w:p w:rsidR="0032551F" w:rsidRDefault="00940421">
      <w:pPr>
        <w:spacing w:after="200" w:line="360" w:lineRule="auto"/>
        <w:jc w:val="both"/>
        <w:rPr>
          <w:rFonts w:ascii="Times New Roman" w:hAnsi="Times New Roman" w:cs="Times New Roman"/>
          <w:lang w:val="en"/>
        </w:rPr>
      </w:pPr>
      <w:r>
        <w:rPr>
          <w:rFonts w:ascii="Times New Roman" w:hAnsi="Times New Roman" w:cs="Times New Roman"/>
          <w:lang w:val="en"/>
        </w:rPr>
        <w:t xml:space="preserve">1. A small probe set must be pre-selected, so that when a problem occurs we </w:t>
      </w:r>
      <w:r w:rsidR="004B1FEC">
        <w:rPr>
          <w:rFonts w:ascii="Times New Roman" w:hAnsi="Times New Roman" w:cs="Times New Roman"/>
          <w:lang w:val="en"/>
        </w:rPr>
        <w:t>can detect</w:t>
      </w:r>
      <w:r>
        <w:rPr>
          <w:rFonts w:ascii="Times New Roman" w:hAnsi="Times New Roman" w:cs="Times New Roman"/>
          <w:lang w:val="en"/>
        </w:rPr>
        <w:t xml:space="preserve"> that something has gone wrong.</w:t>
      </w:r>
    </w:p>
    <w:p w:rsidR="0032551F" w:rsidRDefault="00940421">
      <w:pPr>
        <w:spacing w:after="200" w:line="360" w:lineRule="auto"/>
        <w:jc w:val="both"/>
        <w:rPr>
          <w:rFonts w:ascii="Times New Roman" w:hAnsi="Times New Roman" w:cs="Times New Roman"/>
          <w:lang w:val="en"/>
        </w:rPr>
      </w:pPr>
      <w:r>
        <w:rPr>
          <w:rFonts w:ascii="Times New Roman" w:hAnsi="Times New Roman" w:cs="Times New Roman"/>
          <w:lang w:val="en"/>
        </w:rPr>
        <w:t>2. The probe results must be integrated and analyzed, to determine the most-</w:t>
      </w:r>
      <w:r w:rsidR="004B1FEC">
        <w:rPr>
          <w:rFonts w:ascii="Times New Roman" w:hAnsi="Times New Roman" w:cs="Times New Roman"/>
          <w:lang w:val="en"/>
        </w:rPr>
        <w:t>likely network</w:t>
      </w:r>
      <w:r>
        <w:rPr>
          <w:rFonts w:ascii="Times New Roman" w:hAnsi="Times New Roman" w:cs="Times New Roman"/>
          <w:lang w:val="en"/>
        </w:rPr>
        <w:t xml:space="preserve"> state.</w:t>
      </w:r>
    </w:p>
    <w:p w:rsidR="0032551F" w:rsidRDefault="00940421">
      <w:pPr>
        <w:spacing w:after="200" w:line="360" w:lineRule="auto"/>
        <w:jc w:val="both"/>
        <w:rPr>
          <w:rFonts w:ascii="Times New Roman" w:hAnsi="Times New Roman" w:cs="Times New Roman"/>
          <w:lang w:val="en"/>
        </w:rPr>
      </w:pPr>
      <w:r>
        <w:rPr>
          <w:rFonts w:ascii="Times New Roman" w:hAnsi="Times New Roman" w:cs="Times New Roman"/>
          <w:lang w:val="en"/>
        </w:rPr>
        <w:t>3. The “most-informative” probes to send next must be selected, based on the analysis</w:t>
      </w:r>
    </w:p>
    <w:p w:rsidR="0032551F" w:rsidRDefault="00940421">
      <w:pPr>
        <w:spacing w:after="200" w:line="360" w:lineRule="auto"/>
        <w:jc w:val="both"/>
        <w:rPr>
          <w:rFonts w:ascii="Times New Roman" w:hAnsi="Times New Roman" w:cs="Times New Roman"/>
          <w:lang w:val="en"/>
        </w:rPr>
      </w:pPr>
      <w:proofErr w:type="gramStart"/>
      <w:r>
        <w:rPr>
          <w:rFonts w:ascii="Times New Roman" w:hAnsi="Times New Roman" w:cs="Times New Roman"/>
          <w:lang w:val="en"/>
        </w:rPr>
        <w:t>of</w:t>
      </w:r>
      <w:proofErr w:type="gramEnd"/>
      <w:r>
        <w:rPr>
          <w:rFonts w:ascii="Times New Roman" w:hAnsi="Times New Roman" w:cs="Times New Roman"/>
          <w:lang w:val="en"/>
        </w:rPr>
        <w:t xml:space="preserve"> previous probe results.</w:t>
      </w:r>
    </w:p>
    <w:p w:rsidR="0032551F" w:rsidRDefault="00940421">
      <w:pPr>
        <w:spacing w:after="200" w:line="360" w:lineRule="auto"/>
        <w:jc w:val="both"/>
        <w:rPr>
          <w:rFonts w:ascii="Times New Roman" w:hAnsi="Times New Roman" w:cs="Times New Roman"/>
          <w:lang w:val="en"/>
        </w:rPr>
      </w:pPr>
      <w:r>
        <w:rPr>
          <w:rFonts w:ascii="Times New Roman" w:hAnsi="Times New Roman" w:cs="Times New Roman"/>
          <w:lang w:val="en"/>
        </w:rPr>
        <w:t>4. This process must be repeated until the problem diagnosis task is complete.</w:t>
      </w:r>
    </w:p>
    <w:p w:rsidR="0032551F" w:rsidRDefault="00940421">
      <w:pPr>
        <w:spacing w:after="200" w:line="360" w:lineRule="auto"/>
        <w:jc w:val="both"/>
      </w:pPr>
      <w:r>
        <w:rPr>
          <w:rFonts w:ascii="Times New Roman" w:hAnsi="Times New Roman" w:cs="Times New Roman"/>
          <w:lang w:val="en"/>
        </w:rPr>
        <w:t xml:space="preserve">In this paper we describe efficient solutions for each of these issues and </w:t>
      </w:r>
      <w:r w:rsidR="004B1FEC">
        <w:rPr>
          <w:rFonts w:ascii="Times New Roman" w:hAnsi="Times New Roman" w:cs="Times New Roman"/>
          <w:lang w:val="en"/>
        </w:rPr>
        <w:t>integrate them</w:t>
      </w:r>
      <w:r>
        <w:rPr>
          <w:rFonts w:ascii="Times New Roman" w:hAnsi="Times New Roman" w:cs="Times New Roman"/>
          <w:lang w:val="en"/>
        </w:rPr>
        <w:t xml:space="preserve"> into a practical system for active probing. We also analyze the costs and </w:t>
      </w:r>
      <w:r w:rsidR="004B1FEC">
        <w:rPr>
          <w:rFonts w:ascii="Times New Roman" w:hAnsi="Times New Roman" w:cs="Times New Roman"/>
          <w:lang w:val="en"/>
        </w:rPr>
        <w:t>benefits of</w:t>
      </w:r>
      <w:r>
        <w:rPr>
          <w:rFonts w:ascii="Times New Roman" w:hAnsi="Times New Roman" w:cs="Times New Roman"/>
          <w:lang w:val="en"/>
        </w:rPr>
        <w:t xml:space="preserve"> active probing and show experimentally that active probing substantially </w:t>
      </w:r>
      <w:r w:rsidR="004B1FEC">
        <w:rPr>
          <w:rFonts w:ascii="Times New Roman" w:hAnsi="Times New Roman" w:cs="Times New Roman"/>
          <w:lang w:val="en"/>
        </w:rPr>
        <w:t>reduces the</w:t>
      </w:r>
      <w:r>
        <w:rPr>
          <w:rFonts w:ascii="Times New Roman" w:hAnsi="Times New Roman" w:cs="Times New Roman"/>
          <w:lang w:val="en"/>
        </w:rPr>
        <w:t xml:space="preserve"> number of probes needed to diagnose problems when compared with pre-</w:t>
      </w:r>
      <w:r w:rsidR="004B1FEC">
        <w:rPr>
          <w:rFonts w:ascii="Times New Roman" w:hAnsi="Times New Roman" w:cs="Times New Roman"/>
          <w:lang w:val="en"/>
        </w:rPr>
        <w:t>planned probing</w:t>
      </w:r>
      <w:r>
        <w:rPr>
          <w:rFonts w:ascii="Times New Roman" w:hAnsi="Times New Roman" w:cs="Times New Roman"/>
          <w:lang w:val="en"/>
        </w:rPr>
        <w:t xml:space="preserve">. Our preliminary results suggest that active probing may be a powerful </w:t>
      </w:r>
      <w:r w:rsidR="004B1FEC">
        <w:rPr>
          <w:rFonts w:ascii="Times New Roman" w:hAnsi="Times New Roman" w:cs="Times New Roman"/>
          <w:lang w:val="en"/>
        </w:rPr>
        <w:t>and effective</w:t>
      </w:r>
      <w:r>
        <w:rPr>
          <w:rFonts w:ascii="Times New Roman" w:hAnsi="Times New Roman" w:cs="Times New Roman"/>
          <w:lang w:val="en"/>
        </w:rPr>
        <w:t xml:space="preserve"> technique for problem determination.</w:t>
      </w:r>
    </w:p>
    <w:p w:rsidR="0032551F" w:rsidRDefault="0032551F">
      <w:pPr>
        <w:spacing w:after="200" w:line="360" w:lineRule="auto"/>
        <w:jc w:val="both"/>
      </w:pPr>
    </w:p>
    <w:p w:rsidR="0032551F" w:rsidRPr="00BE4C86" w:rsidRDefault="00940421">
      <w:pPr>
        <w:spacing w:after="200" w:line="360" w:lineRule="auto"/>
        <w:jc w:val="both"/>
        <w:rPr>
          <w:rFonts w:ascii="Times New Roman" w:hAnsi="Times New Roman" w:cs="Times New Roman"/>
          <w:b/>
          <w:lang w:val="en"/>
        </w:rPr>
      </w:pPr>
      <w:r w:rsidRPr="00BE4C86">
        <w:rPr>
          <w:rFonts w:ascii="Times New Roman" w:hAnsi="Times New Roman" w:cs="Times New Roman"/>
          <w:b/>
          <w:lang w:val="en"/>
        </w:rPr>
        <w:t xml:space="preserve">3.1.2 Existing discovery </w:t>
      </w:r>
      <w:r w:rsidR="004B1FEC" w:rsidRPr="00BE4C86">
        <w:rPr>
          <w:rFonts w:ascii="Times New Roman" w:hAnsi="Times New Roman" w:cs="Times New Roman"/>
          <w:b/>
          <w:lang w:val="en"/>
        </w:rPr>
        <w:t>systems</w:t>
      </w:r>
      <w:r w:rsidR="004B1FEC" w:rsidRPr="00BE4C86">
        <w:rPr>
          <w:rFonts w:ascii="Times New Roman" w:hAnsi="Times New Roman" w:cs="Times New Roman"/>
          <w:b/>
          <w:lang w:val="en-GB"/>
        </w:rPr>
        <w:t>:</w:t>
      </w:r>
    </w:p>
    <w:p w:rsidR="0032551F" w:rsidRDefault="00940421">
      <w:pPr>
        <w:spacing w:after="200" w:line="360" w:lineRule="auto"/>
        <w:jc w:val="both"/>
        <w:rPr>
          <w:rFonts w:ascii="Times New Roman" w:hAnsi="Times New Roman" w:cs="Times New Roman"/>
          <w:lang w:val="en"/>
        </w:rPr>
      </w:pPr>
      <w:r>
        <w:rPr>
          <w:rFonts w:ascii="Times New Roman" w:hAnsi="Times New Roman" w:cs="Times New Roman"/>
          <w:lang w:val="en"/>
        </w:rPr>
        <w:t xml:space="preserve">Initial topology discovery systems, such as Mercator, based on hop-limited probing </w:t>
      </w:r>
      <w:r w:rsidR="004B1FEC">
        <w:rPr>
          <w:rFonts w:ascii="Times New Roman" w:hAnsi="Times New Roman" w:cs="Times New Roman"/>
          <w:lang w:val="en"/>
        </w:rPr>
        <w:t>methods sent</w:t>
      </w:r>
      <w:r>
        <w:rPr>
          <w:rFonts w:ascii="Times New Roman" w:hAnsi="Times New Roman" w:cs="Times New Roman"/>
          <w:lang w:val="en"/>
        </w:rPr>
        <w:t xml:space="preserve"> probes out from a single location. Probing in such a way is likely to result in a tree-</w:t>
      </w:r>
      <w:r w:rsidR="004B1FEC">
        <w:rPr>
          <w:rFonts w:ascii="Times New Roman" w:hAnsi="Times New Roman" w:cs="Times New Roman"/>
          <w:lang w:val="en"/>
        </w:rPr>
        <w:t>like topology</w:t>
      </w:r>
      <w:r>
        <w:rPr>
          <w:rFonts w:ascii="Times New Roman" w:hAnsi="Times New Roman" w:cs="Times New Roman"/>
          <w:lang w:val="en"/>
        </w:rPr>
        <w:t xml:space="preserve"> and will tend to miss </w:t>
      </w:r>
      <w:r w:rsidR="004B1FEC">
        <w:rPr>
          <w:rFonts w:ascii="Times New Roman" w:hAnsi="Times New Roman" w:cs="Times New Roman"/>
          <w:lang w:val="en"/>
        </w:rPr>
        <w:t>out “cross</w:t>
      </w:r>
      <w:r>
        <w:rPr>
          <w:rFonts w:ascii="Times New Roman" w:hAnsi="Times New Roman" w:cs="Times New Roman"/>
          <w:lang w:val="en"/>
        </w:rPr>
        <w:t xml:space="preserve">-links”, i.e. traversal branches. Subsequent </w:t>
      </w:r>
      <w:r w:rsidR="004B1FEC">
        <w:rPr>
          <w:rFonts w:ascii="Times New Roman" w:hAnsi="Times New Roman" w:cs="Times New Roman"/>
          <w:lang w:val="en"/>
        </w:rPr>
        <w:t>work therefore</w:t>
      </w:r>
      <w:r>
        <w:rPr>
          <w:rFonts w:ascii="Times New Roman" w:hAnsi="Times New Roman" w:cs="Times New Roman"/>
          <w:lang w:val="en"/>
        </w:rPr>
        <w:t xml:space="preserve"> adopted multiple source approaches, in which multiple probing sources are </w:t>
      </w:r>
      <w:r w:rsidR="004B1FEC">
        <w:rPr>
          <w:rFonts w:ascii="Times New Roman" w:hAnsi="Times New Roman" w:cs="Times New Roman"/>
          <w:lang w:val="en"/>
        </w:rPr>
        <w:t>used. Quite</w:t>
      </w:r>
      <w:r>
        <w:rPr>
          <w:rFonts w:ascii="Times New Roman" w:hAnsi="Times New Roman" w:cs="Times New Roman"/>
          <w:lang w:val="en"/>
        </w:rPr>
        <w:t xml:space="preserve"> like looking glasses, a large number of public traceroute servers have been made av</w:t>
      </w:r>
      <w:r w:rsidR="004B1FEC">
        <w:rPr>
          <w:rFonts w:ascii="Times New Roman" w:hAnsi="Times New Roman" w:cs="Times New Roman"/>
          <w:lang w:val="en"/>
        </w:rPr>
        <w:t xml:space="preserve">ailable and can be found at. </w:t>
      </w:r>
      <w:r>
        <w:rPr>
          <w:rFonts w:ascii="Times New Roman" w:hAnsi="Times New Roman" w:cs="Times New Roman"/>
          <w:lang w:val="en"/>
        </w:rPr>
        <w:t xml:space="preserve">Initially their use was mainly intended for debugging purposes </w:t>
      </w:r>
      <w:r w:rsidR="004B1FEC">
        <w:rPr>
          <w:rFonts w:ascii="Times New Roman" w:hAnsi="Times New Roman" w:cs="Times New Roman"/>
          <w:lang w:val="en"/>
        </w:rPr>
        <w:t>but they</w:t>
      </w:r>
      <w:r>
        <w:rPr>
          <w:rFonts w:ascii="Times New Roman" w:hAnsi="Times New Roman" w:cs="Times New Roman"/>
          <w:lang w:val="en"/>
        </w:rPr>
        <w:t xml:space="preserve"> can also be used by topology discovery tools, although their web interfaces sometimes </w:t>
      </w:r>
      <w:r w:rsidR="004B1FEC">
        <w:rPr>
          <w:rFonts w:ascii="Times New Roman" w:hAnsi="Times New Roman" w:cs="Times New Roman"/>
          <w:lang w:val="en"/>
        </w:rPr>
        <w:t>lack convenience</w:t>
      </w:r>
      <w:r>
        <w:rPr>
          <w:rFonts w:ascii="Times New Roman" w:hAnsi="Times New Roman" w:cs="Times New Roman"/>
          <w:lang w:val="en"/>
        </w:rPr>
        <w:t>.</w:t>
      </w:r>
    </w:p>
    <w:p w:rsidR="0032551F" w:rsidRDefault="00940421">
      <w:pPr>
        <w:spacing w:after="200" w:line="360" w:lineRule="auto"/>
        <w:jc w:val="both"/>
        <w:rPr>
          <w:rFonts w:ascii="Times New Roman" w:hAnsi="Times New Roman" w:cs="Times New Roman"/>
        </w:rPr>
      </w:pPr>
      <w:r>
        <w:rPr>
          <w:rFonts w:ascii="Times New Roman" w:hAnsi="Times New Roman" w:cs="Times New Roman"/>
          <w:lang w:val="en"/>
        </w:rPr>
        <w:t xml:space="preserve">An example of such a platform is </w:t>
      </w:r>
      <w:r w:rsidR="004B1FEC">
        <w:rPr>
          <w:rFonts w:ascii="Times New Roman" w:hAnsi="Times New Roman" w:cs="Times New Roman"/>
          <w:lang w:val="en"/>
        </w:rPr>
        <w:t>Planet Lab which</w:t>
      </w:r>
      <w:r>
        <w:rPr>
          <w:rFonts w:ascii="Times New Roman" w:hAnsi="Times New Roman" w:cs="Times New Roman"/>
          <w:lang w:val="en"/>
        </w:rPr>
        <w:t xml:space="preserve"> has currently 694 </w:t>
      </w:r>
      <w:r w:rsidR="004B1FEC">
        <w:rPr>
          <w:rFonts w:ascii="Times New Roman" w:hAnsi="Times New Roman" w:cs="Times New Roman"/>
          <w:lang w:val="en"/>
        </w:rPr>
        <w:t>machines hosted</w:t>
      </w:r>
      <w:r>
        <w:rPr>
          <w:rFonts w:ascii="Times New Roman" w:hAnsi="Times New Roman" w:cs="Times New Roman"/>
          <w:lang w:val="en"/>
        </w:rPr>
        <w:t xml:space="preserve"> on 335 different sites which provides a network testbed for many active research </w:t>
      </w:r>
      <w:r w:rsidR="004B1FEC">
        <w:rPr>
          <w:rFonts w:ascii="Times New Roman" w:hAnsi="Times New Roman" w:cs="Times New Roman"/>
          <w:lang w:val="en"/>
        </w:rPr>
        <w:t>projects of</w:t>
      </w:r>
      <w:r>
        <w:rPr>
          <w:rFonts w:ascii="Times New Roman" w:hAnsi="Times New Roman" w:cs="Times New Roman"/>
          <w:lang w:val="en"/>
        </w:rPr>
        <w:t xml:space="preserve"> </w:t>
      </w:r>
      <w:r>
        <w:rPr>
          <w:rFonts w:ascii="Times New Roman" w:hAnsi="Times New Roman" w:cs="Times New Roman"/>
          <w:lang w:val="en"/>
        </w:rPr>
        <w:lastRenderedPageBreak/>
        <w:t xml:space="preserve">all kinds, covering file sharing, content distribution networks, </w:t>
      </w:r>
      <w:proofErr w:type="spellStart"/>
      <w:r>
        <w:rPr>
          <w:rFonts w:ascii="Times New Roman" w:hAnsi="Times New Roman" w:cs="Times New Roman"/>
          <w:lang w:val="en"/>
        </w:rPr>
        <w:t>QoS</w:t>
      </w:r>
      <w:proofErr w:type="spellEnd"/>
      <w:r>
        <w:rPr>
          <w:rFonts w:ascii="Times New Roman" w:hAnsi="Times New Roman" w:cs="Times New Roman"/>
          <w:lang w:val="en"/>
        </w:rPr>
        <w:t xml:space="preserve"> overlays, anomaly </w:t>
      </w:r>
      <w:r w:rsidR="004B1FEC">
        <w:rPr>
          <w:rFonts w:ascii="Times New Roman" w:hAnsi="Times New Roman" w:cs="Times New Roman"/>
          <w:lang w:val="en"/>
        </w:rPr>
        <w:t>detection mechanisms</w:t>
      </w:r>
      <w:r>
        <w:rPr>
          <w:rFonts w:ascii="Times New Roman" w:hAnsi="Times New Roman" w:cs="Times New Roman"/>
          <w:lang w:val="en"/>
        </w:rPr>
        <w:t xml:space="preserve">, and network measurement tools. An implementation making use of </w:t>
      </w:r>
      <w:r w:rsidR="004B1FEC">
        <w:rPr>
          <w:rFonts w:ascii="Times New Roman" w:hAnsi="Times New Roman" w:cs="Times New Roman"/>
          <w:lang w:val="en"/>
        </w:rPr>
        <w:t>Planet Lab</w:t>
      </w:r>
      <w:r>
        <w:rPr>
          <w:rFonts w:ascii="Times New Roman" w:hAnsi="Times New Roman" w:cs="Times New Roman"/>
          <w:lang w:val="en"/>
        </w:rPr>
        <w:t xml:space="preserve"> is </w:t>
      </w:r>
      <w:r w:rsidR="004B1FEC">
        <w:rPr>
          <w:rFonts w:ascii="Times New Roman" w:hAnsi="Times New Roman" w:cs="Times New Roman"/>
          <w:lang w:val="en"/>
        </w:rPr>
        <w:t>script route aimed</w:t>
      </w:r>
      <w:r>
        <w:rPr>
          <w:rFonts w:ascii="Times New Roman" w:hAnsi="Times New Roman" w:cs="Times New Roman"/>
          <w:lang w:val="en"/>
        </w:rPr>
        <w:t xml:space="preserve"> at providing traceroute servers’ accessibility but with the flexibility </w:t>
      </w:r>
      <w:r w:rsidR="004B1FEC">
        <w:rPr>
          <w:rFonts w:ascii="Times New Roman" w:hAnsi="Times New Roman" w:cs="Times New Roman"/>
          <w:lang w:val="en"/>
        </w:rPr>
        <w:t>of running</w:t>
      </w:r>
      <w:r>
        <w:rPr>
          <w:rFonts w:ascii="Times New Roman" w:hAnsi="Times New Roman" w:cs="Times New Roman"/>
          <w:lang w:val="en"/>
        </w:rPr>
        <w:t xml:space="preserve"> a variety of measurement </w:t>
      </w:r>
      <w:r w:rsidR="004B1FEC">
        <w:rPr>
          <w:rFonts w:ascii="Times New Roman" w:hAnsi="Times New Roman" w:cs="Times New Roman"/>
          <w:lang w:val="en"/>
        </w:rPr>
        <w:t>tools. Other</w:t>
      </w:r>
      <w:r>
        <w:rPr>
          <w:rFonts w:ascii="Times New Roman" w:hAnsi="Times New Roman" w:cs="Times New Roman"/>
          <w:lang w:val="en"/>
        </w:rPr>
        <w:t xml:space="preserve"> approaches have deployed their own measurement infrastructure, like the well-</w:t>
      </w:r>
      <w:r w:rsidR="004B1FEC">
        <w:rPr>
          <w:rFonts w:ascii="Times New Roman" w:hAnsi="Times New Roman" w:cs="Times New Roman"/>
          <w:lang w:val="en"/>
        </w:rPr>
        <w:t>known Skitter</w:t>
      </w:r>
      <w:r>
        <w:rPr>
          <w:rFonts w:ascii="Times New Roman" w:hAnsi="Times New Roman" w:cs="Times New Roman"/>
          <w:lang w:val="en"/>
        </w:rPr>
        <w:t xml:space="preserve"> project of CAIDA which has between 20 and 30 available </w:t>
      </w:r>
      <w:r w:rsidR="004B1FEC">
        <w:rPr>
          <w:rFonts w:ascii="Times New Roman" w:hAnsi="Times New Roman" w:cs="Times New Roman"/>
          <w:lang w:val="en"/>
        </w:rPr>
        <w:t>monitors’</w:t>
      </w:r>
      <w:r>
        <w:rPr>
          <w:rFonts w:ascii="Times New Roman" w:hAnsi="Times New Roman" w:cs="Times New Roman"/>
          <w:lang w:val="en"/>
        </w:rPr>
        <w:t xml:space="preserve"> world-</w:t>
      </w:r>
      <w:r w:rsidR="004B1FEC">
        <w:rPr>
          <w:rFonts w:ascii="Times New Roman" w:hAnsi="Times New Roman" w:cs="Times New Roman"/>
          <w:lang w:val="en"/>
        </w:rPr>
        <w:t>wide providing</w:t>
      </w:r>
      <w:r>
        <w:rPr>
          <w:rFonts w:ascii="Times New Roman" w:hAnsi="Times New Roman" w:cs="Times New Roman"/>
          <w:lang w:val="en"/>
        </w:rPr>
        <w:t xml:space="preserve"> traffic measurements services for researchers. The Active Measurement </w:t>
      </w:r>
      <w:r w:rsidR="004B1FEC">
        <w:rPr>
          <w:rFonts w:ascii="Times New Roman" w:hAnsi="Times New Roman" w:cs="Times New Roman"/>
          <w:lang w:val="en"/>
        </w:rPr>
        <w:t>Project (</w:t>
      </w:r>
      <w:r>
        <w:rPr>
          <w:rFonts w:ascii="Times New Roman" w:hAnsi="Times New Roman" w:cs="Times New Roman"/>
          <w:lang w:val="en"/>
        </w:rPr>
        <w:t xml:space="preserve">AMP) of the National Laboratory for Applied Network Research (NLANR), </w:t>
      </w:r>
      <w:r w:rsidR="004B1FEC">
        <w:rPr>
          <w:rFonts w:ascii="Times New Roman" w:hAnsi="Times New Roman" w:cs="Times New Roman"/>
          <w:lang w:val="en"/>
        </w:rPr>
        <w:t>although recently</w:t>
      </w:r>
      <w:r>
        <w:rPr>
          <w:rFonts w:ascii="Times New Roman" w:hAnsi="Times New Roman" w:cs="Times New Roman"/>
          <w:lang w:val="en"/>
        </w:rPr>
        <w:t xml:space="preserve"> terminated in July 2006, took a slightly different approach by letting 150 </w:t>
      </w:r>
      <w:r w:rsidR="004B1FEC">
        <w:rPr>
          <w:rFonts w:ascii="Times New Roman" w:hAnsi="Times New Roman" w:cs="Times New Roman"/>
          <w:lang w:val="en"/>
        </w:rPr>
        <w:t>monitors, mainly</w:t>
      </w:r>
      <w:r>
        <w:rPr>
          <w:rFonts w:ascii="Times New Roman" w:hAnsi="Times New Roman" w:cs="Times New Roman"/>
          <w:lang w:val="en"/>
        </w:rPr>
        <w:t xml:space="preserve"> deployed in the United States, probe each other in a full mesh in order to </w:t>
      </w:r>
      <w:r w:rsidR="004B1FEC">
        <w:rPr>
          <w:rFonts w:ascii="Times New Roman" w:hAnsi="Times New Roman" w:cs="Times New Roman"/>
          <w:lang w:val="en"/>
        </w:rPr>
        <w:t>obtain dense</w:t>
      </w:r>
      <w:r>
        <w:rPr>
          <w:rFonts w:ascii="Times New Roman" w:hAnsi="Times New Roman" w:cs="Times New Roman"/>
          <w:lang w:val="en"/>
        </w:rPr>
        <w:t xml:space="preserve"> coverage of the underlying network. Another project, </w:t>
      </w:r>
      <w:r w:rsidR="004B1FEC">
        <w:rPr>
          <w:rFonts w:ascii="Times New Roman" w:hAnsi="Times New Roman" w:cs="Times New Roman"/>
          <w:lang w:val="en"/>
        </w:rPr>
        <w:t>Rocket fuel,</w:t>
      </w:r>
      <w:r>
        <w:rPr>
          <w:rFonts w:ascii="Times New Roman" w:hAnsi="Times New Roman" w:cs="Times New Roman"/>
          <w:lang w:val="en"/>
        </w:rPr>
        <w:t xml:space="preserve"> concentrates on discovering the internal topologies of ISPs. A more recent trend has been to move towards a more distributed system as demonstrated </w:t>
      </w:r>
      <w:r w:rsidR="004B1FEC">
        <w:rPr>
          <w:rFonts w:ascii="Times New Roman" w:hAnsi="Times New Roman" w:cs="Times New Roman"/>
          <w:lang w:val="en"/>
        </w:rPr>
        <w:t>by a</w:t>
      </w:r>
      <w:r>
        <w:rPr>
          <w:rFonts w:ascii="Times New Roman" w:hAnsi="Times New Roman" w:cs="Times New Roman"/>
          <w:lang w:val="en"/>
        </w:rPr>
        <w:t xml:space="preserve"> project like DIMES from the Tel-Aviv University. DIMES relies on the distribution of small portable agents to the community, in a similar spirit to ones such as </w:t>
      </w:r>
      <w:proofErr w:type="spellStart"/>
      <w:r>
        <w:rPr>
          <w:rFonts w:ascii="Times New Roman" w:hAnsi="Times New Roman" w:cs="Times New Roman"/>
          <w:lang w:val="en"/>
        </w:rPr>
        <w:t>SETI@home</w:t>
      </w:r>
      <w:proofErr w:type="spellEnd"/>
      <w:r>
        <w:rPr>
          <w:rFonts w:ascii="Times New Roman" w:hAnsi="Times New Roman" w:cs="Times New Roman"/>
          <w:lang w:val="en"/>
        </w:rPr>
        <w:t xml:space="preserve">, </w:t>
      </w:r>
      <w:r w:rsidR="004B1FEC">
        <w:rPr>
          <w:rFonts w:ascii="Times New Roman" w:hAnsi="Times New Roman" w:cs="Times New Roman"/>
          <w:lang w:val="en"/>
        </w:rPr>
        <w:t>which perform</w:t>
      </w:r>
      <w:r>
        <w:rPr>
          <w:rFonts w:ascii="Times New Roman" w:hAnsi="Times New Roman" w:cs="Times New Roman"/>
          <w:lang w:val="en"/>
        </w:rPr>
        <w:t xml:space="preserve"> typical traceroute and ping probes around the globe.</w:t>
      </w:r>
    </w:p>
    <w:p w:rsidR="0032551F" w:rsidRDefault="0032551F">
      <w:pPr>
        <w:spacing w:after="200" w:line="360" w:lineRule="auto"/>
        <w:jc w:val="both"/>
        <w:rPr>
          <w:rFonts w:ascii="Times New Roman" w:hAnsi="Times New Roman" w:cs="Times New Roman"/>
        </w:rPr>
      </w:pPr>
    </w:p>
    <w:p w:rsidR="0032551F" w:rsidRDefault="0032551F">
      <w:pPr>
        <w:spacing w:after="200" w:line="360" w:lineRule="auto"/>
        <w:jc w:val="both"/>
        <w:rPr>
          <w:rFonts w:ascii="Times New Roman" w:hAnsi="Times New Roman" w:cs="Times New Roman"/>
        </w:rPr>
      </w:pPr>
    </w:p>
    <w:p w:rsidR="0032551F" w:rsidRDefault="0032551F">
      <w:pPr>
        <w:spacing w:after="200" w:line="360" w:lineRule="auto"/>
        <w:jc w:val="both"/>
        <w:rPr>
          <w:rFonts w:ascii="Times New Roman" w:hAnsi="Times New Roman" w:cs="Times New Roman"/>
        </w:rPr>
      </w:pPr>
    </w:p>
    <w:p w:rsidR="0032551F" w:rsidRDefault="0032551F">
      <w:pPr>
        <w:spacing w:after="200" w:line="360" w:lineRule="auto"/>
        <w:jc w:val="both"/>
        <w:rPr>
          <w:rFonts w:ascii="Times New Roman" w:hAnsi="Times New Roman" w:cs="Times New Roman"/>
        </w:rPr>
      </w:pPr>
    </w:p>
    <w:p w:rsidR="0032551F" w:rsidRDefault="0032551F">
      <w:pPr>
        <w:spacing w:after="200" w:line="360" w:lineRule="auto"/>
        <w:jc w:val="both"/>
        <w:rPr>
          <w:rFonts w:ascii="Times New Roman" w:hAnsi="Times New Roman" w:cs="Times New Roman"/>
        </w:rPr>
      </w:pPr>
    </w:p>
    <w:p w:rsidR="0032551F" w:rsidRDefault="0032551F">
      <w:pPr>
        <w:spacing w:after="200" w:line="360" w:lineRule="auto"/>
        <w:jc w:val="both"/>
        <w:rPr>
          <w:rFonts w:ascii="Times New Roman" w:hAnsi="Times New Roman" w:cs="Times New Roman"/>
        </w:rPr>
      </w:pPr>
    </w:p>
    <w:p w:rsidR="0032551F" w:rsidRDefault="0032551F">
      <w:pPr>
        <w:spacing w:after="200" w:line="360" w:lineRule="auto"/>
        <w:jc w:val="both"/>
        <w:rPr>
          <w:rFonts w:ascii="Times New Roman" w:hAnsi="Times New Roman" w:cs="Times New Roman"/>
        </w:rPr>
      </w:pPr>
    </w:p>
    <w:p w:rsidR="0032551F" w:rsidRDefault="0032551F">
      <w:pPr>
        <w:spacing w:after="200" w:line="360" w:lineRule="auto"/>
        <w:jc w:val="both"/>
        <w:rPr>
          <w:rFonts w:ascii="Times New Roman" w:hAnsi="Times New Roman" w:cs="Times New Roman"/>
        </w:rPr>
      </w:pPr>
    </w:p>
    <w:p w:rsidR="00952618" w:rsidRDefault="00952618">
      <w:pPr>
        <w:pStyle w:val="BodyText"/>
        <w:spacing w:line="360" w:lineRule="auto"/>
        <w:jc w:val="center"/>
        <w:rPr>
          <w:rFonts w:ascii="Times New Roman" w:hAnsi="Times New Roman" w:cs="Times New Roman"/>
        </w:rPr>
      </w:pPr>
    </w:p>
    <w:p w:rsidR="00952618" w:rsidRDefault="00952618">
      <w:pPr>
        <w:pStyle w:val="BodyText"/>
        <w:spacing w:line="360" w:lineRule="auto"/>
        <w:jc w:val="center"/>
        <w:rPr>
          <w:rFonts w:ascii="Times New Roman" w:hAnsi="Times New Roman" w:cs="Times New Roman"/>
        </w:rPr>
      </w:pPr>
    </w:p>
    <w:p w:rsidR="00952618" w:rsidRDefault="00952618">
      <w:pPr>
        <w:pStyle w:val="BodyText"/>
        <w:spacing w:line="360" w:lineRule="auto"/>
        <w:jc w:val="center"/>
        <w:rPr>
          <w:rFonts w:ascii="Times New Roman" w:hAnsi="Times New Roman" w:cs="Times New Roman"/>
        </w:rPr>
      </w:pPr>
    </w:p>
    <w:p w:rsidR="00952618" w:rsidRDefault="00952618">
      <w:pPr>
        <w:pStyle w:val="BodyText"/>
        <w:spacing w:line="360" w:lineRule="auto"/>
        <w:jc w:val="center"/>
        <w:rPr>
          <w:rFonts w:ascii="Times New Roman" w:hAnsi="Times New Roman" w:cs="Times New Roman"/>
        </w:rPr>
      </w:pPr>
    </w:p>
    <w:p w:rsidR="00BE4C86" w:rsidRDefault="00BE4C86" w:rsidP="00BE4C86">
      <w:pPr>
        <w:pStyle w:val="BodyText"/>
        <w:spacing w:line="360" w:lineRule="auto"/>
        <w:ind w:left="2836" w:firstLine="709"/>
        <w:rPr>
          <w:rFonts w:ascii="Times New Roman" w:hAnsi="Times New Roman" w:cs="Times New Roman"/>
          <w:b/>
          <w:bCs/>
          <w:sz w:val="28"/>
          <w:szCs w:val="28"/>
        </w:rPr>
      </w:pPr>
      <w:r>
        <w:rPr>
          <w:rFonts w:ascii="Times New Roman" w:hAnsi="Times New Roman" w:cs="Times New Roman"/>
        </w:rPr>
        <w:lastRenderedPageBreak/>
        <w:t xml:space="preserve">  </w:t>
      </w:r>
      <w:r w:rsidR="00940421">
        <w:rPr>
          <w:rFonts w:ascii="Times New Roman" w:hAnsi="Times New Roman" w:cs="Times New Roman"/>
          <w:b/>
          <w:bCs/>
          <w:sz w:val="28"/>
          <w:szCs w:val="28"/>
        </w:rPr>
        <w:t>Chapter 3</w:t>
      </w:r>
    </w:p>
    <w:p w:rsidR="0032551F" w:rsidRDefault="00940421">
      <w:pPr>
        <w:pStyle w:val="BodyText"/>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Requirement Analysis</w:t>
      </w:r>
    </w:p>
    <w:p w:rsidR="00BE4C86" w:rsidRDefault="00BE4C86">
      <w:pPr>
        <w:pStyle w:val="BodyText"/>
        <w:spacing w:line="360" w:lineRule="auto"/>
        <w:jc w:val="center"/>
        <w:rPr>
          <w:rFonts w:ascii="Times New Roman" w:hAnsi="Times New Roman" w:cs="Times New Roman"/>
        </w:rPr>
      </w:pPr>
    </w:p>
    <w:p w:rsidR="0032551F" w:rsidRDefault="00940421">
      <w:pPr>
        <w:pStyle w:val="Title"/>
        <w:spacing w:line="360" w:lineRule="auto"/>
        <w:jc w:val="both"/>
        <w:rPr>
          <w:rFonts w:ascii="Times New Roman" w:hAnsi="Times New Roman"/>
          <w:b w:val="0"/>
          <w:bCs w:val="0"/>
          <w:sz w:val="24"/>
          <w:szCs w:val="24"/>
        </w:rPr>
      </w:pPr>
      <w:r>
        <w:rPr>
          <w:rFonts w:ascii="Times New Roman" w:hAnsi="Times New Roman"/>
          <w:sz w:val="24"/>
          <w:szCs w:val="24"/>
        </w:rPr>
        <w:t>3.1 Functional requirements</w:t>
      </w:r>
    </w:p>
    <w:p w:rsidR="0032551F" w:rsidRDefault="00940421">
      <w:pPr>
        <w:spacing w:line="360" w:lineRule="auto"/>
        <w:jc w:val="both"/>
        <w:rPr>
          <w:rFonts w:ascii="Times New Roman" w:hAnsi="Times New Roman" w:cs="Times New Roman"/>
        </w:rPr>
      </w:pPr>
      <w:r>
        <w:rPr>
          <w:rFonts w:ascii="Times New Roman" w:hAnsi="Times New Roman" w:cs="Times New Roman"/>
        </w:rPr>
        <w:t xml:space="preserve">In a large network setup it is hard to visualize the network topology. The network admin faces several problems, such as broken link. The network administrator is not aware of these problems instantly. </w:t>
      </w:r>
    </w:p>
    <w:p w:rsidR="0032551F" w:rsidRDefault="0032551F">
      <w:pPr>
        <w:spacing w:line="360" w:lineRule="auto"/>
        <w:jc w:val="both"/>
        <w:rPr>
          <w:rFonts w:ascii="Times New Roman" w:hAnsi="Times New Roman" w:cs="Times New Roman"/>
        </w:rPr>
      </w:pPr>
    </w:p>
    <w:p w:rsidR="0032551F" w:rsidRDefault="00940421">
      <w:pPr>
        <w:spacing w:line="360" w:lineRule="auto"/>
        <w:jc w:val="both"/>
        <w:rPr>
          <w:rFonts w:ascii="Times New Roman" w:hAnsi="Times New Roman" w:cs="Times New Roman"/>
        </w:rPr>
      </w:pPr>
      <w:r>
        <w:rPr>
          <w:rFonts w:ascii="Times New Roman" w:hAnsi="Times New Roman" w:cs="Times New Roman"/>
        </w:rPr>
        <w:t xml:space="preserve">The network admin should know about </w:t>
      </w:r>
      <w:r w:rsidR="00952618">
        <w:rPr>
          <w:rFonts w:ascii="Times New Roman" w:hAnsi="Times New Roman" w:cs="Times New Roman"/>
        </w:rPr>
        <w:t>anomalies</w:t>
      </w:r>
      <w:r>
        <w:rPr>
          <w:rFonts w:ascii="Times New Roman" w:hAnsi="Times New Roman" w:cs="Times New Roman"/>
        </w:rPr>
        <w:t xml:space="preserve"> present in his network instantly and should be able to solve them in quick succession of </w:t>
      </w:r>
      <w:r w:rsidR="00952618">
        <w:rPr>
          <w:rFonts w:ascii="Times New Roman" w:hAnsi="Times New Roman" w:cs="Times New Roman"/>
        </w:rPr>
        <w:t>time. Also the admin should know the status</w:t>
      </w:r>
      <w:r>
        <w:rPr>
          <w:rFonts w:ascii="Times New Roman" w:hAnsi="Times New Roman" w:cs="Times New Roman"/>
        </w:rPr>
        <w:t xml:space="preserve"> of a link whether it is up or down but without a proper tool it is very tedious job for the network admin.</w:t>
      </w:r>
    </w:p>
    <w:p w:rsidR="0032551F" w:rsidRDefault="0032551F">
      <w:pPr>
        <w:spacing w:line="360" w:lineRule="auto"/>
        <w:jc w:val="both"/>
        <w:rPr>
          <w:rFonts w:ascii="Times New Roman" w:hAnsi="Times New Roman" w:cs="Times New Roman"/>
        </w:rPr>
      </w:pPr>
    </w:p>
    <w:p w:rsidR="0032551F" w:rsidRDefault="00940421">
      <w:pPr>
        <w:spacing w:line="360" w:lineRule="auto"/>
        <w:jc w:val="both"/>
        <w:rPr>
          <w:rFonts w:ascii="Times New Roman" w:hAnsi="Times New Roman" w:cs="Times New Roman"/>
        </w:rPr>
      </w:pPr>
      <w:r>
        <w:rPr>
          <w:rFonts w:ascii="Times New Roman" w:hAnsi="Times New Roman" w:cs="Times New Roman"/>
        </w:rPr>
        <w:t xml:space="preserve">What he requires is a tool which can generate a graph for the given network so that he can visualize his network </w:t>
      </w:r>
      <w:r w:rsidR="00952618">
        <w:rPr>
          <w:rFonts w:ascii="Times New Roman" w:hAnsi="Times New Roman" w:cs="Times New Roman"/>
        </w:rPr>
        <w:t>easily</w:t>
      </w:r>
      <w:r>
        <w:rPr>
          <w:rFonts w:ascii="Times New Roman" w:hAnsi="Times New Roman" w:cs="Times New Roman"/>
        </w:rPr>
        <w:t xml:space="preserve"> and can find the </w:t>
      </w:r>
      <w:r w:rsidR="00952618">
        <w:rPr>
          <w:rFonts w:ascii="Times New Roman" w:hAnsi="Times New Roman" w:cs="Times New Roman"/>
        </w:rPr>
        <w:t>anomalies</w:t>
      </w:r>
      <w:r>
        <w:rPr>
          <w:rFonts w:ascii="Times New Roman" w:hAnsi="Times New Roman" w:cs="Times New Roman"/>
        </w:rPr>
        <w:t xml:space="preserve"> present in it instantly.</w:t>
      </w:r>
    </w:p>
    <w:p w:rsidR="0032551F" w:rsidRDefault="0032551F">
      <w:pPr>
        <w:spacing w:line="360" w:lineRule="auto"/>
        <w:jc w:val="both"/>
        <w:rPr>
          <w:rFonts w:ascii="Times New Roman" w:hAnsi="Times New Roman" w:cs="Times New Roman"/>
        </w:rPr>
      </w:pPr>
    </w:p>
    <w:p w:rsidR="0032551F" w:rsidRDefault="00952618">
      <w:pPr>
        <w:spacing w:line="360" w:lineRule="auto"/>
        <w:jc w:val="both"/>
        <w:rPr>
          <w:rFonts w:ascii="Times New Roman" w:hAnsi="Times New Roman" w:cs="Times New Roman"/>
          <w:b/>
          <w:bCs/>
        </w:rPr>
      </w:pPr>
      <w:r>
        <w:rPr>
          <w:rFonts w:ascii="Times New Roman" w:hAnsi="Times New Roman" w:cs="Times New Roman"/>
        </w:rPr>
        <w:t>Functional</w:t>
      </w:r>
      <w:r w:rsidR="00940421">
        <w:rPr>
          <w:rFonts w:ascii="Times New Roman" w:hAnsi="Times New Roman" w:cs="Times New Roman"/>
        </w:rPr>
        <w:t xml:space="preserve"> requirements -</w:t>
      </w:r>
    </w:p>
    <w:p w:rsidR="0032551F" w:rsidRDefault="00940421">
      <w:pPr>
        <w:numPr>
          <w:ilvl w:val="0"/>
          <w:numId w:val="5"/>
        </w:numPr>
        <w:spacing w:line="360" w:lineRule="auto"/>
        <w:jc w:val="both"/>
        <w:rPr>
          <w:rFonts w:ascii="Times New Roman" w:hAnsi="Times New Roman" w:cs="Times New Roman"/>
        </w:rPr>
      </w:pPr>
      <w:r>
        <w:rPr>
          <w:rFonts w:ascii="Times New Roman" w:hAnsi="Times New Roman" w:cs="Times New Roman"/>
          <w:b/>
          <w:bCs/>
        </w:rPr>
        <w:t xml:space="preserve">Visually </w:t>
      </w:r>
      <w:r w:rsidR="00952618">
        <w:rPr>
          <w:rFonts w:ascii="Times New Roman" w:hAnsi="Times New Roman" w:cs="Times New Roman"/>
          <w:b/>
          <w:bCs/>
        </w:rPr>
        <w:t>monitor</w:t>
      </w:r>
      <w:r>
        <w:rPr>
          <w:rFonts w:ascii="Times New Roman" w:hAnsi="Times New Roman" w:cs="Times New Roman"/>
          <w:b/>
          <w:bCs/>
        </w:rPr>
        <w:t xml:space="preserve"> entire LAN network.</w:t>
      </w:r>
    </w:p>
    <w:p w:rsidR="0032551F" w:rsidRDefault="00940421">
      <w:pPr>
        <w:spacing w:line="360" w:lineRule="auto"/>
        <w:jc w:val="both"/>
        <w:rPr>
          <w:rFonts w:ascii="Times New Roman" w:hAnsi="Times New Roman" w:cs="Times New Roman"/>
          <w:b/>
          <w:bCs/>
        </w:rPr>
      </w:pPr>
      <w:r>
        <w:rPr>
          <w:rFonts w:ascii="Times New Roman" w:hAnsi="Times New Roman" w:cs="Times New Roman"/>
        </w:rPr>
        <w:t xml:space="preserve">Every device in a network will be shown as an icon, the live link connecting two nodes in a green connector and the dead link in red connector. For every type of device we have a defined icon, such as for routers, desktops and servers.  </w:t>
      </w:r>
    </w:p>
    <w:p w:rsidR="0032551F" w:rsidRDefault="0032551F">
      <w:pPr>
        <w:spacing w:line="360" w:lineRule="auto"/>
        <w:jc w:val="both"/>
        <w:rPr>
          <w:rFonts w:ascii="Times New Roman" w:hAnsi="Times New Roman" w:cs="Times New Roman"/>
          <w:b/>
          <w:bCs/>
        </w:rPr>
      </w:pPr>
    </w:p>
    <w:p w:rsidR="0032551F" w:rsidRDefault="00940421">
      <w:pPr>
        <w:numPr>
          <w:ilvl w:val="0"/>
          <w:numId w:val="5"/>
        </w:numPr>
        <w:spacing w:line="360" w:lineRule="auto"/>
        <w:jc w:val="both"/>
        <w:rPr>
          <w:rFonts w:ascii="Times New Roman" w:hAnsi="Times New Roman" w:cs="Times New Roman"/>
        </w:rPr>
      </w:pPr>
      <w:r>
        <w:rPr>
          <w:rFonts w:ascii="Times New Roman" w:hAnsi="Times New Roman" w:cs="Times New Roman"/>
          <w:b/>
          <w:bCs/>
        </w:rPr>
        <w:t xml:space="preserve">Dynamic identification. </w:t>
      </w:r>
    </w:p>
    <w:p w:rsidR="0032551F" w:rsidRDefault="00940421">
      <w:pPr>
        <w:spacing w:line="360" w:lineRule="auto"/>
        <w:jc w:val="both"/>
        <w:rPr>
          <w:rFonts w:ascii="Times New Roman" w:hAnsi="Times New Roman" w:cs="Times New Roman"/>
        </w:rPr>
      </w:pPr>
      <w:r>
        <w:rPr>
          <w:rFonts w:ascii="Times New Roman" w:hAnsi="Times New Roman" w:cs="Times New Roman"/>
        </w:rPr>
        <w:t xml:space="preserve">If a device is added in our </w:t>
      </w:r>
      <w:r w:rsidR="00952618">
        <w:rPr>
          <w:rFonts w:ascii="Times New Roman" w:hAnsi="Times New Roman" w:cs="Times New Roman"/>
        </w:rPr>
        <w:t>network (</w:t>
      </w:r>
      <w:r>
        <w:rPr>
          <w:rFonts w:ascii="Times New Roman" w:hAnsi="Times New Roman" w:cs="Times New Roman"/>
        </w:rPr>
        <w:t xml:space="preserve">manually), then it will be shown automatically. The system will refresh itself after defined time period. </w:t>
      </w:r>
    </w:p>
    <w:p w:rsidR="0032551F" w:rsidRDefault="0032551F">
      <w:pPr>
        <w:spacing w:line="360" w:lineRule="auto"/>
        <w:jc w:val="both"/>
        <w:rPr>
          <w:rFonts w:ascii="Times New Roman" w:hAnsi="Times New Roman" w:cs="Times New Roman"/>
        </w:rPr>
      </w:pPr>
    </w:p>
    <w:p w:rsidR="0032551F" w:rsidRDefault="00940421">
      <w:pPr>
        <w:numPr>
          <w:ilvl w:val="0"/>
          <w:numId w:val="5"/>
        </w:numPr>
        <w:spacing w:line="360" w:lineRule="auto"/>
        <w:jc w:val="both"/>
        <w:rPr>
          <w:rFonts w:ascii="Times New Roman" w:hAnsi="Times New Roman" w:cs="Times New Roman"/>
        </w:rPr>
      </w:pPr>
      <w:r>
        <w:rPr>
          <w:rFonts w:ascii="Times New Roman" w:hAnsi="Times New Roman" w:cs="Times New Roman"/>
          <w:b/>
          <w:bCs/>
        </w:rPr>
        <w:t>Automatic message generation</w:t>
      </w:r>
    </w:p>
    <w:p w:rsidR="0032551F" w:rsidRDefault="00940421">
      <w:pPr>
        <w:spacing w:line="360" w:lineRule="auto"/>
        <w:jc w:val="both"/>
        <w:rPr>
          <w:rFonts w:ascii="Times New Roman" w:hAnsi="Times New Roman" w:cs="Times New Roman"/>
        </w:rPr>
      </w:pPr>
      <w:r>
        <w:rPr>
          <w:rFonts w:ascii="Times New Roman" w:hAnsi="Times New Roman" w:cs="Times New Roman"/>
        </w:rPr>
        <w:t xml:space="preserve">Whenever any link is down, (which will be shown in red on map) an automatic message/SMS will be generated to the network administrator.  </w:t>
      </w:r>
    </w:p>
    <w:p w:rsidR="0032551F" w:rsidRDefault="0032551F">
      <w:pPr>
        <w:spacing w:line="360" w:lineRule="auto"/>
        <w:jc w:val="both"/>
        <w:rPr>
          <w:rFonts w:ascii="Times New Roman" w:hAnsi="Times New Roman" w:cs="Times New Roman"/>
        </w:rPr>
      </w:pPr>
    </w:p>
    <w:p w:rsidR="0032551F" w:rsidRDefault="0032551F">
      <w:pPr>
        <w:spacing w:line="360" w:lineRule="auto"/>
        <w:jc w:val="both"/>
        <w:rPr>
          <w:rFonts w:ascii="Times New Roman" w:hAnsi="Times New Roman" w:cs="Times New Roman"/>
        </w:rPr>
      </w:pPr>
    </w:p>
    <w:p w:rsidR="0032551F" w:rsidRDefault="00940421">
      <w:pPr>
        <w:numPr>
          <w:ilvl w:val="0"/>
          <w:numId w:val="5"/>
        </w:numPr>
        <w:spacing w:line="360" w:lineRule="auto"/>
        <w:jc w:val="both"/>
        <w:rPr>
          <w:rFonts w:ascii="Times New Roman" w:hAnsi="Times New Roman" w:cs="Times New Roman"/>
        </w:rPr>
      </w:pPr>
      <w:r>
        <w:rPr>
          <w:rFonts w:ascii="Times New Roman" w:hAnsi="Times New Roman" w:cs="Times New Roman"/>
          <w:b/>
          <w:bCs/>
        </w:rPr>
        <w:lastRenderedPageBreak/>
        <w:t xml:space="preserve">Maintain log </w:t>
      </w:r>
    </w:p>
    <w:p w:rsidR="0032551F" w:rsidRDefault="00940421">
      <w:pPr>
        <w:spacing w:line="360" w:lineRule="auto"/>
        <w:jc w:val="both"/>
        <w:rPr>
          <w:rFonts w:ascii="Times New Roman" w:hAnsi="Times New Roman" w:cs="Times New Roman"/>
        </w:rPr>
      </w:pPr>
      <w:r>
        <w:rPr>
          <w:rFonts w:ascii="Times New Roman" w:hAnsi="Times New Roman" w:cs="Times New Roman"/>
        </w:rPr>
        <w:t xml:space="preserve">The system will maintain a log of links, indicating the uptime and down time of the network device. It will also show the current status of link. </w:t>
      </w:r>
    </w:p>
    <w:p w:rsidR="0032551F" w:rsidRDefault="0032551F">
      <w:pPr>
        <w:spacing w:line="360" w:lineRule="auto"/>
        <w:jc w:val="both"/>
        <w:rPr>
          <w:rFonts w:ascii="Times New Roman" w:hAnsi="Times New Roman" w:cs="Times New Roman"/>
        </w:rPr>
      </w:pPr>
    </w:p>
    <w:p w:rsidR="0032551F" w:rsidRDefault="00940421">
      <w:pPr>
        <w:spacing w:line="360" w:lineRule="auto"/>
        <w:jc w:val="both"/>
        <w:rPr>
          <w:rFonts w:ascii="Times New Roman" w:hAnsi="Times New Roman" w:cs="Times New Roman"/>
        </w:rPr>
      </w:pPr>
      <w:r>
        <w:rPr>
          <w:rFonts w:ascii="Times New Roman" w:hAnsi="Times New Roman" w:cs="Times New Roman"/>
          <w:b/>
          <w:bCs/>
        </w:rPr>
        <w:t>Additional functionalities (for CCTV monitoring)</w:t>
      </w:r>
    </w:p>
    <w:p w:rsidR="0032551F" w:rsidRDefault="00940421">
      <w:pPr>
        <w:spacing w:line="360" w:lineRule="auto"/>
        <w:jc w:val="both"/>
        <w:rPr>
          <w:rFonts w:ascii="Times New Roman" w:hAnsi="Times New Roman" w:cs="Times New Roman"/>
        </w:rPr>
      </w:pPr>
      <w:r>
        <w:rPr>
          <w:rFonts w:ascii="Times New Roman" w:hAnsi="Times New Roman" w:cs="Times New Roman"/>
        </w:rPr>
        <w:t xml:space="preserve">Identify if the CCTV camera is blocked or not using image processing in </w:t>
      </w:r>
      <w:proofErr w:type="spellStart"/>
      <w:r>
        <w:rPr>
          <w:rFonts w:ascii="Times New Roman" w:hAnsi="Times New Roman" w:cs="Times New Roman"/>
        </w:rPr>
        <w:t>matlab</w:t>
      </w:r>
      <w:proofErr w:type="spellEnd"/>
      <w:r>
        <w:rPr>
          <w:rFonts w:ascii="Times New Roman" w:hAnsi="Times New Roman" w:cs="Times New Roman"/>
        </w:rPr>
        <w:t xml:space="preserve">. </w:t>
      </w:r>
    </w:p>
    <w:p w:rsidR="0032551F" w:rsidRDefault="00940421">
      <w:pPr>
        <w:spacing w:line="360" w:lineRule="auto"/>
        <w:rPr>
          <w:rFonts w:ascii="Times New Roman" w:hAnsi="Times New Roman" w:cs="Times New Roman"/>
        </w:rPr>
      </w:pPr>
      <w:r>
        <w:rPr>
          <w:rFonts w:ascii="Times New Roman" w:hAnsi="Times New Roman" w:cs="Times New Roman"/>
        </w:rPr>
        <w:tab/>
      </w:r>
    </w:p>
    <w:p w:rsidR="0032551F" w:rsidRDefault="00940421">
      <w:pPr>
        <w:pStyle w:val="Title"/>
        <w:spacing w:line="360" w:lineRule="auto"/>
        <w:jc w:val="left"/>
        <w:rPr>
          <w:rFonts w:ascii="Times New Roman" w:hAnsi="Times New Roman"/>
          <w:sz w:val="24"/>
          <w:szCs w:val="24"/>
        </w:rPr>
      </w:pPr>
      <w:r>
        <w:rPr>
          <w:rFonts w:ascii="Times New Roman" w:hAnsi="Times New Roman"/>
          <w:sz w:val="24"/>
          <w:szCs w:val="24"/>
        </w:rPr>
        <w:t>3.2 Diagrams</w:t>
      </w:r>
      <w:r w:rsidR="00BE4C86">
        <w:rPr>
          <w:rFonts w:ascii="Times New Roman" w:hAnsi="Times New Roman"/>
          <w:sz w:val="24"/>
          <w:szCs w:val="24"/>
        </w:rPr>
        <w:t>:</w:t>
      </w:r>
    </w:p>
    <w:p w:rsidR="00BE4C86" w:rsidRPr="00BE4C86" w:rsidRDefault="00BE4C86" w:rsidP="00BE4C86">
      <w:pPr>
        <w:pStyle w:val="BodyText"/>
      </w:pPr>
    </w:p>
    <w:p w:rsidR="0032551F" w:rsidRDefault="00E31486">
      <w:pPr>
        <w:spacing w:line="360" w:lineRule="auto"/>
        <w:rPr>
          <w:rFonts w:ascii="Times New Roman" w:hAnsi="Times New Roman" w:cs="Times New Roman"/>
        </w:rPr>
      </w:pPr>
      <w:r>
        <w:pict>
          <v:shape id="_x0000_s1040" type="#_x0000_t75" style="position:absolute;margin-left:-12.7pt;margin-top:35.7pt;width:487.45pt;height:314.9pt;z-index:15;mso-wrap-distance-left:0;mso-wrap-distance-right:0;mso-position-horizontal:absolute;mso-position-horizontal-relative:text;mso-position-vertical:absolute;mso-position-vertical-relative:text" filled="t">
            <v:fill color2="black"/>
            <v:imagedata r:id="rId18" o:title=""/>
            <w10:wrap type="square" side="largest"/>
          </v:shape>
        </w:pict>
      </w:r>
      <w:r w:rsidR="00940421">
        <w:rPr>
          <w:rFonts w:ascii="Times New Roman" w:hAnsi="Times New Roman" w:cs="Times New Roman"/>
          <w:b/>
          <w:bCs/>
        </w:rPr>
        <w:t>1) Use case Diagram</w:t>
      </w:r>
    </w:p>
    <w:p w:rsidR="0032551F" w:rsidRDefault="0032551F">
      <w:pPr>
        <w:spacing w:line="360" w:lineRule="auto"/>
        <w:rPr>
          <w:rFonts w:ascii="Times New Roman" w:hAnsi="Times New Roman" w:cs="Times New Roman"/>
        </w:rPr>
      </w:pPr>
    </w:p>
    <w:p w:rsidR="0032551F" w:rsidRDefault="0032551F">
      <w:pPr>
        <w:spacing w:line="360" w:lineRule="auto"/>
        <w:rPr>
          <w:rFonts w:ascii="Times New Roman" w:hAnsi="Times New Roman" w:cs="Times New Roman"/>
        </w:rPr>
      </w:pPr>
    </w:p>
    <w:p w:rsidR="0032551F" w:rsidRDefault="0032551F">
      <w:pPr>
        <w:spacing w:line="360" w:lineRule="auto"/>
        <w:jc w:val="center"/>
        <w:rPr>
          <w:rFonts w:ascii="Times New Roman" w:hAnsi="Times New Roman" w:cs="Times New Roman"/>
        </w:rPr>
      </w:pPr>
    </w:p>
    <w:p w:rsidR="0032551F" w:rsidRDefault="00940421">
      <w:pPr>
        <w:spacing w:line="360" w:lineRule="auto"/>
        <w:jc w:val="center"/>
        <w:rPr>
          <w:rFonts w:ascii="Times New Roman" w:hAnsi="Times New Roman" w:cs="Times New Roman"/>
        </w:rPr>
      </w:pPr>
      <w:r>
        <w:rPr>
          <w:rFonts w:ascii="Times New Roman" w:hAnsi="Times New Roman" w:cs="Times New Roman"/>
        </w:rPr>
        <w:t>Fig 3.1</w:t>
      </w:r>
    </w:p>
    <w:p w:rsidR="0032551F" w:rsidRDefault="00940421">
      <w:pPr>
        <w:spacing w:line="360" w:lineRule="auto"/>
        <w:jc w:val="center"/>
        <w:rPr>
          <w:rFonts w:ascii="Times New Roman" w:hAnsi="Times New Roman" w:cs="Times New Roman"/>
          <w:b/>
          <w:bCs/>
        </w:rPr>
      </w:pPr>
      <w:r>
        <w:rPr>
          <w:rFonts w:ascii="Times New Roman" w:hAnsi="Times New Roman" w:cs="Times New Roman"/>
        </w:rPr>
        <w:t>Use case diagram</w:t>
      </w:r>
    </w:p>
    <w:p w:rsidR="00BE4C86" w:rsidRDefault="00BE4C86">
      <w:pPr>
        <w:spacing w:line="360" w:lineRule="auto"/>
        <w:rPr>
          <w:rFonts w:ascii="Times New Roman" w:hAnsi="Times New Roman" w:cs="Times New Roman"/>
          <w:b/>
          <w:bCs/>
        </w:rPr>
      </w:pPr>
    </w:p>
    <w:p w:rsidR="0032551F" w:rsidRDefault="00940421">
      <w:pPr>
        <w:spacing w:line="360" w:lineRule="auto"/>
        <w:rPr>
          <w:rFonts w:ascii="Times New Roman" w:hAnsi="Times New Roman" w:cs="Times New Roman"/>
        </w:rPr>
      </w:pPr>
      <w:r>
        <w:rPr>
          <w:rFonts w:ascii="Times New Roman" w:hAnsi="Times New Roman" w:cs="Times New Roman"/>
          <w:b/>
          <w:bCs/>
        </w:rPr>
        <w:lastRenderedPageBreak/>
        <w:t>2) Activity Diagram</w:t>
      </w:r>
      <w:r>
        <w:rPr>
          <w:rFonts w:ascii="Times New Roman" w:hAnsi="Times New Roman" w:cs="Times New Roman"/>
        </w:rPr>
        <w:t>s</w:t>
      </w:r>
    </w:p>
    <w:p w:rsidR="0032551F" w:rsidRDefault="0032551F">
      <w:pPr>
        <w:spacing w:line="360" w:lineRule="auto"/>
        <w:rPr>
          <w:rFonts w:ascii="Times New Roman" w:hAnsi="Times New Roman" w:cs="Times New Roman"/>
        </w:rPr>
      </w:pPr>
    </w:p>
    <w:p w:rsidR="0032551F" w:rsidRDefault="00FF18F8">
      <w:pPr>
        <w:spacing w:line="360" w:lineRule="auto"/>
        <w:rPr>
          <w:rFonts w:ascii="Times New Roman" w:hAnsi="Times New Roman" w:cs="Times New Roman"/>
        </w:rPr>
      </w:pPr>
      <w:r>
        <w:pict>
          <v:shape id="_x0000_s1042" type="#_x0000_t75" style="position:absolute;margin-left:7pt;margin-top:-1.5pt;width:456.45pt;height:192.25pt;z-index:17;mso-wrap-distance-left:0;mso-wrap-distance-right:0;mso-position-horizontal:absolute;mso-position-horizontal-relative:text;mso-position-vertical:absolute;mso-position-vertical-relative:text" filled="t">
            <v:fill color2="black"/>
            <v:imagedata r:id="rId19" o:title=""/>
            <w10:wrap type="square" side="largest"/>
          </v:shape>
        </w:pict>
      </w:r>
    </w:p>
    <w:p w:rsidR="0032551F" w:rsidRDefault="00940421">
      <w:pPr>
        <w:spacing w:line="360" w:lineRule="auto"/>
        <w:jc w:val="center"/>
        <w:rPr>
          <w:rFonts w:ascii="Times New Roman" w:hAnsi="Times New Roman" w:cs="Times New Roman"/>
        </w:rPr>
      </w:pPr>
      <w:r>
        <w:rPr>
          <w:rFonts w:ascii="Times New Roman" w:hAnsi="Times New Roman" w:cs="Times New Roman"/>
        </w:rPr>
        <w:t>Fig 3.2</w:t>
      </w:r>
    </w:p>
    <w:p w:rsidR="0032551F" w:rsidRDefault="00940421">
      <w:pPr>
        <w:spacing w:line="360" w:lineRule="auto"/>
        <w:jc w:val="center"/>
      </w:pPr>
      <w:r>
        <w:rPr>
          <w:rFonts w:ascii="Times New Roman" w:hAnsi="Times New Roman" w:cs="Times New Roman"/>
        </w:rPr>
        <w:t>Activity diagram – login</w:t>
      </w:r>
    </w:p>
    <w:p w:rsidR="0032551F" w:rsidRDefault="0032551F">
      <w:pPr>
        <w:spacing w:line="360" w:lineRule="auto"/>
        <w:jc w:val="center"/>
      </w:pPr>
    </w:p>
    <w:p w:rsidR="0032551F" w:rsidRDefault="00FF18F8">
      <w:pPr>
        <w:spacing w:line="360" w:lineRule="auto"/>
        <w:jc w:val="center"/>
      </w:pPr>
      <w:r>
        <w:pict>
          <v:shape id="_x0000_s1041" type="#_x0000_t75" style="position:absolute;left:0;text-align:left;margin-left:8.15pt;margin-top:29.55pt;width:435.3pt;height:250.1pt;z-index:16;mso-wrap-distance-left:0;mso-wrap-distance-right:0;mso-position-horizontal:absolute;mso-position-horizontal-relative:text;mso-position-vertical:absolute;mso-position-vertical-relative:text" filled="t">
            <v:fill color2="black"/>
            <v:imagedata r:id="rId20" o:title=""/>
            <w10:wrap type="square" side="largest"/>
          </v:shape>
        </w:pict>
      </w:r>
    </w:p>
    <w:p w:rsidR="0032551F" w:rsidRDefault="00940421">
      <w:pPr>
        <w:spacing w:line="360" w:lineRule="auto"/>
        <w:jc w:val="center"/>
        <w:rPr>
          <w:rFonts w:ascii="Times New Roman" w:hAnsi="Times New Roman" w:cs="Times New Roman"/>
        </w:rPr>
      </w:pPr>
      <w:r>
        <w:rPr>
          <w:rFonts w:ascii="Times New Roman" w:hAnsi="Times New Roman" w:cs="Times New Roman"/>
        </w:rPr>
        <w:t>Fig 3.3</w:t>
      </w:r>
    </w:p>
    <w:p w:rsidR="0032551F" w:rsidRDefault="00940421">
      <w:pPr>
        <w:spacing w:line="360" w:lineRule="auto"/>
        <w:jc w:val="center"/>
        <w:rPr>
          <w:rFonts w:ascii="Times New Roman" w:hAnsi="Times New Roman" w:cs="Times New Roman"/>
        </w:rPr>
      </w:pPr>
      <w:r>
        <w:rPr>
          <w:rFonts w:ascii="Times New Roman" w:hAnsi="Times New Roman" w:cs="Times New Roman"/>
        </w:rPr>
        <w:t>Activity diagram – check network</w:t>
      </w:r>
    </w:p>
    <w:p w:rsidR="0032551F" w:rsidRDefault="0032551F">
      <w:pPr>
        <w:spacing w:line="360" w:lineRule="auto"/>
        <w:jc w:val="center"/>
        <w:rPr>
          <w:rFonts w:ascii="Times New Roman" w:hAnsi="Times New Roman" w:cs="Times New Roman"/>
        </w:rPr>
      </w:pPr>
    </w:p>
    <w:p w:rsidR="0032551F" w:rsidRDefault="0032551F">
      <w:pPr>
        <w:spacing w:line="360" w:lineRule="auto"/>
        <w:rPr>
          <w:rFonts w:ascii="Times New Roman" w:hAnsi="Times New Roman" w:cs="Times New Roman"/>
        </w:rPr>
      </w:pPr>
    </w:p>
    <w:p w:rsidR="0032551F" w:rsidRDefault="00FF18F8">
      <w:pPr>
        <w:spacing w:line="360" w:lineRule="auto"/>
        <w:rPr>
          <w:rFonts w:ascii="Times New Roman" w:hAnsi="Times New Roman" w:cs="Times New Roman"/>
        </w:rPr>
      </w:pPr>
      <w:r>
        <w:pict>
          <v:shape id="_x0000_s1043" type="#_x0000_t75" style="position:absolute;margin-left:9.2pt;margin-top:0;width:438.95pt;height:163.1pt;z-index:18;mso-wrap-distance-left:0;mso-wrap-distance-right:0;mso-position-horizontal:absolute;mso-position-horizontal-relative:text;mso-position-vertical:absolute;mso-position-vertical-relative:text" filled="t">
            <v:fill color2="black"/>
            <v:imagedata r:id="rId21" o:title=""/>
            <w10:wrap type="square" side="largest"/>
          </v:shape>
        </w:pict>
      </w:r>
    </w:p>
    <w:p w:rsidR="0032551F" w:rsidRDefault="00940421">
      <w:pPr>
        <w:spacing w:line="360" w:lineRule="auto"/>
        <w:jc w:val="center"/>
        <w:rPr>
          <w:rFonts w:ascii="Times New Roman" w:hAnsi="Times New Roman" w:cs="Times New Roman"/>
        </w:rPr>
      </w:pPr>
      <w:r>
        <w:rPr>
          <w:rFonts w:ascii="Times New Roman" w:hAnsi="Times New Roman" w:cs="Times New Roman"/>
        </w:rPr>
        <w:t>Fig 3.4</w:t>
      </w:r>
    </w:p>
    <w:p w:rsidR="0032551F" w:rsidRDefault="00940421">
      <w:pPr>
        <w:spacing w:line="360" w:lineRule="auto"/>
        <w:jc w:val="center"/>
        <w:rPr>
          <w:rFonts w:ascii="Times New Roman" w:hAnsi="Times New Roman" w:cs="Times New Roman"/>
        </w:rPr>
      </w:pPr>
      <w:r>
        <w:rPr>
          <w:rFonts w:ascii="Times New Roman" w:hAnsi="Times New Roman" w:cs="Times New Roman"/>
        </w:rPr>
        <w:t>Activity diagram – addition of nodes</w:t>
      </w:r>
    </w:p>
    <w:p w:rsidR="0032551F" w:rsidRDefault="0032551F">
      <w:pPr>
        <w:spacing w:line="360" w:lineRule="auto"/>
        <w:rPr>
          <w:rFonts w:ascii="Times New Roman" w:hAnsi="Times New Roman" w:cs="Times New Roman"/>
        </w:rPr>
      </w:pPr>
    </w:p>
    <w:p w:rsidR="0032551F" w:rsidRDefault="0032551F">
      <w:pPr>
        <w:spacing w:line="360" w:lineRule="auto"/>
        <w:rPr>
          <w:rFonts w:ascii="Times New Roman" w:hAnsi="Times New Roman" w:cs="Times New Roman"/>
        </w:rPr>
      </w:pPr>
    </w:p>
    <w:p w:rsidR="0032551F" w:rsidRDefault="00FF18F8">
      <w:pPr>
        <w:spacing w:line="360" w:lineRule="auto"/>
        <w:rPr>
          <w:rFonts w:ascii="Times New Roman" w:hAnsi="Times New Roman" w:cs="Times New Roman"/>
        </w:rPr>
      </w:pPr>
      <w:r>
        <w:pict>
          <v:shape id="_x0000_s1029" type="#_x0000_t75" style="position:absolute;margin-left:-41.25pt;margin-top:7.9pt;width:529.35pt;height:235.2pt;z-index:4;mso-wrap-distance-left:0;mso-wrap-distance-right:0;mso-position-horizontal:absolute;mso-position-horizontal-relative:text;mso-position-vertical:absolute;mso-position-vertical-relative:text" filled="t">
            <v:fill color2="black"/>
            <v:imagedata r:id="rId22" o:title=""/>
            <w10:wrap type="square" side="largest"/>
          </v:shape>
        </w:pict>
      </w:r>
    </w:p>
    <w:p w:rsidR="0032551F" w:rsidRDefault="00940421">
      <w:pPr>
        <w:spacing w:line="360" w:lineRule="auto"/>
        <w:jc w:val="center"/>
        <w:rPr>
          <w:rFonts w:ascii="Times New Roman" w:hAnsi="Times New Roman" w:cs="Times New Roman"/>
        </w:rPr>
      </w:pPr>
      <w:r>
        <w:rPr>
          <w:rFonts w:ascii="Times New Roman" w:hAnsi="Times New Roman" w:cs="Times New Roman"/>
        </w:rPr>
        <w:t>Fig 3.5</w:t>
      </w:r>
    </w:p>
    <w:p w:rsidR="0032551F" w:rsidRDefault="00940421">
      <w:pPr>
        <w:spacing w:line="360" w:lineRule="auto"/>
        <w:jc w:val="center"/>
        <w:rPr>
          <w:rFonts w:ascii="Times New Roman" w:hAnsi="Times New Roman" w:cs="Times New Roman"/>
        </w:rPr>
      </w:pPr>
      <w:r>
        <w:rPr>
          <w:rFonts w:ascii="Times New Roman" w:hAnsi="Times New Roman" w:cs="Times New Roman"/>
        </w:rPr>
        <w:t>Activity diagram – deletion of nodes</w:t>
      </w:r>
    </w:p>
    <w:p w:rsidR="0032551F" w:rsidRDefault="0032551F">
      <w:pPr>
        <w:spacing w:line="360" w:lineRule="auto"/>
        <w:rPr>
          <w:rFonts w:ascii="Times New Roman" w:hAnsi="Times New Roman" w:cs="Times New Roman"/>
        </w:rPr>
      </w:pPr>
    </w:p>
    <w:p w:rsidR="0032551F" w:rsidRDefault="0032551F">
      <w:pPr>
        <w:spacing w:line="360" w:lineRule="auto"/>
        <w:rPr>
          <w:rFonts w:ascii="Times New Roman" w:hAnsi="Times New Roman" w:cs="Times New Roman"/>
        </w:rPr>
      </w:pPr>
    </w:p>
    <w:p w:rsidR="0032551F" w:rsidRDefault="0032551F">
      <w:pPr>
        <w:spacing w:line="360" w:lineRule="auto"/>
        <w:rPr>
          <w:rFonts w:ascii="Times New Roman" w:hAnsi="Times New Roman" w:cs="Times New Roman"/>
        </w:rPr>
      </w:pPr>
    </w:p>
    <w:p w:rsidR="0032551F" w:rsidRDefault="00FF18F8">
      <w:pPr>
        <w:spacing w:line="360" w:lineRule="auto"/>
        <w:rPr>
          <w:rFonts w:ascii="Times New Roman" w:hAnsi="Times New Roman" w:cs="Times New Roman"/>
        </w:rPr>
      </w:pPr>
      <w:r>
        <w:lastRenderedPageBreak/>
        <w:pict>
          <v:shape id="_x0000_s1030" type="#_x0000_t75" style="position:absolute;margin-left:-3.75pt;margin-top:11.05pt;width:474.6pt;height:288.1pt;z-index:5;mso-wrap-distance-left:0;mso-wrap-distance-right:0;mso-position-horizontal:absolute;mso-position-horizontal-relative:text;mso-position-vertical:absolute;mso-position-vertical-relative:text" filled="t">
            <v:fill color2="black"/>
            <v:imagedata r:id="rId23" o:title=""/>
            <w10:wrap type="square" side="largest"/>
          </v:shape>
        </w:pict>
      </w:r>
    </w:p>
    <w:p w:rsidR="0032551F" w:rsidRDefault="0032551F">
      <w:pPr>
        <w:spacing w:line="360" w:lineRule="auto"/>
        <w:rPr>
          <w:rFonts w:ascii="Times New Roman" w:hAnsi="Times New Roman" w:cs="Times New Roman"/>
        </w:rPr>
      </w:pPr>
    </w:p>
    <w:p w:rsidR="0032551F" w:rsidRDefault="00940421">
      <w:pPr>
        <w:spacing w:line="360" w:lineRule="auto"/>
        <w:jc w:val="center"/>
        <w:rPr>
          <w:rFonts w:ascii="Times New Roman" w:hAnsi="Times New Roman" w:cs="Times New Roman"/>
        </w:rPr>
      </w:pPr>
      <w:r>
        <w:rPr>
          <w:rFonts w:ascii="Times New Roman" w:hAnsi="Times New Roman" w:cs="Times New Roman"/>
        </w:rPr>
        <w:t>Fig 3.6</w:t>
      </w:r>
    </w:p>
    <w:p w:rsidR="0032551F" w:rsidRDefault="00940421">
      <w:pPr>
        <w:spacing w:line="360" w:lineRule="auto"/>
        <w:jc w:val="center"/>
        <w:rPr>
          <w:rFonts w:ascii="Times New Roman" w:hAnsi="Times New Roman" w:cs="Times New Roman"/>
        </w:rPr>
      </w:pPr>
      <w:r>
        <w:rPr>
          <w:rFonts w:ascii="Times New Roman" w:hAnsi="Times New Roman" w:cs="Times New Roman"/>
        </w:rPr>
        <w:t>Activity diagram – Scan network</w:t>
      </w:r>
    </w:p>
    <w:p w:rsidR="0032551F" w:rsidRDefault="0032551F">
      <w:pPr>
        <w:spacing w:line="360" w:lineRule="auto"/>
        <w:rPr>
          <w:rFonts w:ascii="Times New Roman" w:hAnsi="Times New Roman" w:cs="Times New Roman"/>
        </w:rPr>
      </w:pPr>
    </w:p>
    <w:p w:rsidR="0032551F" w:rsidRDefault="0032551F">
      <w:pPr>
        <w:spacing w:line="360" w:lineRule="auto"/>
        <w:rPr>
          <w:rFonts w:ascii="Times New Roman" w:hAnsi="Times New Roman" w:cs="Times New Roman"/>
        </w:rPr>
      </w:pPr>
    </w:p>
    <w:p w:rsidR="0032551F" w:rsidRDefault="00FF18F8">
      <w:pPr>
        <w:spacing w:line="360" w:lineRule="auto"/>
        <w:jc w:val="center"/>
        <w:rPr>
          <w:rFonts w:ascii="Times New Roman" w:hAnsi="Times New Roman" w:cs="Times New Roman"/>
        </w:rPr>
      </w:pPr>
      <w:r>
        <w:pict>
          <v:shape id="_x0000_s1039" type="#_x0000_t75" style="position:absolute;left:0;text-align:left;margin-left:-23.55pt;margin-top:.9pt;width:488.65pt;height:131.45pt;z-index:14;mso-wrap-distance-left:0;mso-wrap-distance-right:0;mso-position-horizontal:absolute;mso-position-horizontal-relative:text;mso-position-vertical:absolute;mso-position-vertical-relative:text" filled="t">
            <v:fill color2="black"/>
            <v:imagedata r:id="rId24" o:title=""/>
            <w10:wrap type="square" side="largest"/>
          </v:shape>
        </w:pict>
      </w:r>
      <w:r w:rsidR="00940421">
        <w:rPr>
          <w:rFonts w:ascii="Times New Roman" w:hAnsi="Times New Roman" w:cs="Times New Roman"/>
        </w:rPr>
        <w:t>Fig 3.7</w:t>
      </w:r>
    </w:p>
    <w:p w:rsidR="0032551F" w:rsidRDefault="00940421">
      <w:pPr>
        <w:spacing w:line="360" w:lineRule="auto"/>
        <w:jc w:val="center"/>
        <w:rPr>
          <w:rFonts w:ascii="Times New Roman" w:hAnsi="Times New Roman" w:cs="Times New Roman"/>
          <w:b/>
          <w:bCs/>
        </w:rPr>
      </w:pPr>
      <w:r>
        <w:rPr>
          <w:rFonts w:ascii="Times New Roman" w:hAnsi="Times New Roman" w:cs="Times New Roman"/>
        </w:rPr>
        <w:t>Activity diagram – Notify admin</w:t>
      </w:r>
    </w:p>
    <w:p w:rsidR="0032551F" w:rsidRDefault="0032551F">
      <w:pPr>
        <w:spacing w:line="360" w:lineRule="auto"/>
        <w:rPr>
          <w:rFonts w:ascii="Times New Roman" w:hAnsi="Times New Roman" w:cs="Times New Roman"/>
          <w:b/>
          <w:bCs/>
        </w:rPr>
      </w:pPr>
    </w:p>
    <w:p w:rsidR="0032551F" w:rsidRDefault="0032551F">
      <w:pPr>
        <w:spacing w:line="360" w:lineRule="auto"/>
        <w:rPr>
          <w:rFonts w:ascii="Times New Roman" w:hAnsi="Times New Roman" w:cs="Times New Roman"/>
          <w:b/>
          <w:bCs/>
        </w:rPr>
      </w:pPr>
    </w:p>
    <w:p w:rsidR="0032551F" w:rsidRDefault="0032551F">
      <w:pPr>
        <w:spacing w:line="360" w:lineRule="auto"/>
        <w:rPr>
          <w:rFonts w:ascii="Times New Roman" w:hAnsi="Times New Roman" w:cs="Times New Roman"/>
          <w:b/>
          <w:bCs/>
        </w:rPr>
      </w:pPr>
    </w:p>
    <w:p w:rsidR="0032551F" w:rsidRDefault="0032551F">
      <w:pPr>
        <w:spacing w:line="360" w:lineRule="auto"/>
        <w:rPr>
          <w:rFonts w:ascii="Times New Roman" w:hAnsi="Times New Roman" w:cs="Times New Roman"/>
          <w:b/>
          <w:bCs/>
        </w:rPr>
      </w:pPr>
    </w:p>
    <w:p w:rsidR="0032551F" w:rsidRDefault="00940421">
      <w:pPr>
        <w:spacing w:line="360" w:lineRule="auto"/>
        <w:rPr>
          <w:rFonts w:ascii="Times New Roman" w:hAnsi="Times New Roman" w:cs="Times New Roman"/>
          <w:lang w:val="en-GB"/>
        </w:rPr>
      </w:pPr>
      <w:r>
        <w:rPr>
          <w:rFonts w:ascii="Times New Roman" w:hAnsi="Times New Roman" w:cs="Times New Roman"/>
          <w:b/>
          <w:bCs/>
        </w:rPr>
        <w:lastRenderedPageBreak/>
        <w:t>3.3 Feasibility analysis</w:t>
      </w:r>
    </w:p>
    <w:p w:rsidR="0032551F" w:rsidRDefault="00940421">
      <w:pPr>
        <w:numPr>
          <w:ilvl w:val="0"/>
          <w:numId w:val="11"/>
        </w:numPr>
        <w:spacing w:line="360" w:lineRule="auto"/>
        <w:jc w:val="both"/>
        <w:rPr>
          <w:rFonts w:ascii="Times New Roman" w:hAnsi="Times New Roman" w:cs="Times New Roman"/>
          <w:lang w:val="en-GB"/>
        </w:rPr>
      </w:pPr>
      <w:r>
        <w:rPr>
          <w:rFonts w:ascii="Times New Roman" w:hAnsi="Times New Roman" w:cs="Times New Roman"/>
          <w:lang w:val="en-GB"/>
        </w:rPr>
        <w:t>Technical feasibility :</w:t>
      </w:r>
    </w:p>
    <w:p w:rsidR="0032551F" w:rsidRDefault="00940421">
      <w:pPr>
        <w:spacing w:line="360" w:lineRule="auto"/>
        <w:jc w:val="both"/>
        <w:rPr>
          <w:rFonts w:ascii="Times New Roman" w:hAnsi="Times New Roman" w:cs="Times New Roman"/>
          <w:lang w:val="en-GB"/>
        </w:rPr>
      </w:pPr>
      <w:r>
        <w:rPr>
          <w:rFonts w:ascii="Times New Roman" w:hAnsi="Times New Roman" w:cs="Times New Roman"/>
          <w:lang w:val="en-GB"/>
        </w:rPr>
        <w:t xml:space="preserve">Technical feasibility access the current resources and technology, which are required to accomplish user requirements in the software within the allocation time and for </w:t>
      </w:r>
      <w:r>
        <w:rPr>
          <w:rFonts w:ascii="Times New Roman" w:hAnsi="Times New Roman" w:cs="Times New Roman"/>
          <w:lang w:val="en-GB"/>
        </w:rPr>
        <w:tab/>
        <w:t xml:space="preserve">this, the software development team ascertains whether the current resources and </w:t>
      </w:r>
      <w:r>
        <w:rPr>
          <w:rFonts w:ascii="Times New Roman" w:hAnsi="Times New Roman" w:cs="Times New Roman"/>
          <w:lang w:val="en-GB"/>
        </w:rPr>
        <w:tab/>
        <w:t>technology can be upgraded or added in the software to accomplish specified user requirements.</w:t>
      </w:r>
    </w:p>
    <w:p w:rsidR="0032551F" w:rsidRDefault="0032551F">
      <w:pPr>
        <w:spacing w:line="360" w:lineRule="auto"/>
        <w:jc w:val="both"/>
        <w:rPr>
          <w:rFonts w:ascii="Times New Roman" w:hAnsi="Times New Roman" w:cs="Times New Roman"/>
          <w:lang w:val="en-GB"/>
        </w:rPr>
      </w:pPr>
    </w:p>
    <w:p w:rsidR="0032551F" w:rsidRDefault="00940421">
      <w:pPr>
        <w:spacing w:line="360" w:lineRule="auto"/>
        <w:jc w:val="both"/>
        <w:rPr>
          <w:rFonts w:ascii="Times New Roman" w:hAnsi="Times New Roman" w:cs="Times New Roman"/>
          <w:lang w:val="en-GB"/>
        </w:rPr>
      </w:pPr>
      <w:r>
        <w:rPr>
          <w:rFonts w:ascii="Times New Roman" w:hAnsi="Times New Roman" w:cs="Times New Roman"/>
          <w:lang w:val="en-GB"/>
        </w:rPr>
        <w:t xml:space="preserve">Technical feasibility of the product has been studied under following </w:t>
      </w:r>
      <w:proofErr w:type="gramStart"/>
      <w:r>
        <w:rPr>
          <w:rFonts w:ascii="Times New Roman" w:hAnsi="Times New Roman" w:cs="Times New Roman"/>
          <w:lang w:val="en-GB"/>
        </w:rPr>
        <w:t>heads :</w:t>
      </w:r>
      <w:proofErr w:type="gramEnd"/>
    </w:p>
    <w:p w:rsidR="0032551F" w:rsidRDefault="00940421">
      <w:pPr>
        <w:spacing w:line="360" w:lineRule="auto"/>
        <w:jc w:val="both"/>
        <w:rPr>
          <w:rFonts w:ascii="Times New Roman" w:hAnsi="Times New Roman" w:cs="Times New Roman"/>
          <w:lang w:val="en-GB"/>
        </w:rPr>
      </w:pPr>
      <w:r>
        <w:rPr>
          <w:rFonts w:ascii="Times New Roman" w:hAnsi="Times New Roman" w:cs="Times New Roman"/>
          <w:lang w:val="en-GB"/>
        </w:rPr>
        <w:t xml:space="preserve">Hardware </w:t>
      </w:r>
      <w:r w:rsidR="00952618">
        <w:rPr>
          <w:rFonts w:ascii="Times New Roman" w:hAnsi="Times New Roman" w:cs="Times New Roman"/>
          <w:lang w:val="en-GB"/>
        </w:rPr>
        <w:t xml:space="preserve">availability: </w:t>
      </w:r>
      <w:proofErr w:type="gramStart"/>
      <w:r w:rsidR="00952618">
        <w:rPr>
          <w:rFonts w:ascii="Times New Roman" w:hAnsi="Times New Roman" w:cs="Times New Roman"/>
          <w:lang w:val="en-GB"/>
        </w:rPr>
        <w:t>-</w:t>
      </w:r>
      <w:r>
        <w:rPr>
          <w:rFonts w:ascii="Times New Roman" w:hAnsi="Times New Roman" w:cs="Times New Roman"/>
          <w:lang w:val="en-GB"/>
        </w:rPr>
        <w:t xml:space="preserve">  The</w:t>
      </w:r>
      <w:proofErr w:type="gramEnd"/>
      <w:r>
        <w:rPr>
          <w:rFonts w:ascii="Times New Roman" w:hAnsi="Times New Roman" w:cs="Times New Roman"/>
          <w:lang w:val="en-GB"/>
        </w:rPr>
        <w:t xml:space="preserve"> application needs a server, camera and computer system(PC).</w:t>
      </w:r>
    </w:p>
    <w:p w:rsidR="0032551F" w:rsidRDefault="00940421">
      <w:pPr>
        <w:spacing w:line="360" w:lineRule="auto"/>
        <w:jc w:val="both"/>
        <w:rPr>
          <w:rFonts w:ascii="Times New Roman" w:hAnsi="Times New Roman" w:cs="Times New Roman"/>
          <w:lang w:val="en-GB"/>
        </w:rPr>
      </w:pPr>
      <w:r>
        <w:rPr>
          <w:rFonts w:ascii="Times New Roman" w:hAnsi="Times New Roman" w:cs="Times New Roman"/>
          <w:lang w:val="en-GB"/>
        </w:rPr>
        <w:t xml:space="preserve">Software </w:t>
      </w:r>
      <w:r w:rsidR="00952618">
        <w:rPr>
          <w:rFonts w:ascii="Times New Roman" w:hAnsi="Times New Roman" w:cs="Times New Roman"/>
          <w:lang w:val="en-GB"/>
        </w:rPr>
        <w:t>availability: -</w:t>
      </w:r>
      <w:r>
        <w:rPr>
          <w:rFonts w:ascii="Times New Roman" w:hAnsi="Times New Roman" w:cs="Times New Roman"/>
          <w:lang w:val="en-GB"/>
        </w:rPr>
        <w:t xml:space="preserve">   Brackets, My-SQL.</w:t>
      </w:r>
    </w:p>
    <w:p w:rsidR="0032551F" w:rsidRDefault="0032551F">
      <w:pPr>
        <w:spacing w:line="360" w:lineRule="auto"/>
        <w:jc w:val="both"/>
        <w:rPr>
          <w:rFonts w:ascii="Times New Roman" w:hAnsi="Times New Roman" w:cs="Times New Roman"/>
          <w:lang w:val="en-GB"/>
        </w:rPr>
      </w:pPr>
    </w:p>
    <w:p w:rsidR="0032551F" w:rsidRDefault="00940421">
      <w:pPr>
        <w:numPr>
          <w:ilvl w:val="0"/>
          <w:numId w:val="3"/>
        </w:numPr>
        <w:spacing w:line="360" w:lineRule="auto"/>
        <w:jc w:val="both"/>
        <w:rPr>
          <w:rFonts w:ascii="Times New Roman" w:hAnsi="Times New Roman" w:cs="Times New Roman"/>
          <w:lang w:val="en-GB"/>
        </w:rPr>
      </w:pPr>
      <w:r>
        <w:rPr>
          <w:rFonts w:ascii="Times New Roman" w:hAnsi="Times New Roman" w:cs="Times New Roman"/>
          <w:lang w:val="en-GB"/>
        </w:rPr>
        <w:t>Economic Feasibility :</w:t>
      </w:r>
    </w:p>
    <w:p w:rsidR="0032551F" w:rsidRDefault="00940421">
      <w:pPr>
        <w:spacing w:line="360" w:lineRule="auto"/>
        <w:jc w:val="both"/>
        <w:rPr>
          <w:rFonts w:ascii="Times New Roman" w:hAnsi="Times New Roman" w:cs="Times New Roman"/>
          <w:lang w:val="en-GB"/>
        </w:rPr>
      </w:pPr>
      <w:r>
        <w:rPr>
          <w:rFonts w:ascii="Times New Roman" w:hAnsi="Times New Roman" w:cs="Times New Roman"/>
          <w:lang w:val="en-GB"/>
        </w:rPr>
        <w:t>This system requires server, camera for surveillance and computer system.</w:t>
      </w:r>
    </w:p>
    <w:p w:rsidR="0032551F" w:rsidRDefault="00940421">
      <w:pPr>
        <w:tabs>
          <w:tab w:val="right" w:pos="8653"/>
        </w:tabs>
        <w:spacing w:line="360" w:lineRule="auto"/>
        <w:jc w:val="both"/>
        <w:rPr>
          <w:rFonts w:ascii="Times New Roman" w:hAnsi="Times New Roman" w:cs="Times New Roman"/>
          <w:lang w:val="en-GB"/>
        </w:rPr>
      </w:pPr>
      <w:r>
        <w:rPr>
          <w:rFonts w:ascii="Times New Roman" w:hAnsi="Times New Roman" w:cs="Times New Roman"/>
          <w:lang w:val="en-GB"/>
        </w:rPr>
        <w:t>(</w:t>
      </w:r>
      <w:r w:rsidR="00952618">
        <w:rPr>
          <w:rFonts w:ascii="Times New Roman" w:hAnsi="Times New Roman" w:cs="Times New Roman"/>
          <w:lang w:val="en-GB"/>
        </w:rPr>
        <w:t>I</w:t>
      </w:r>
      <w:r>
        <w:rPr>
          <w:rFonts w:ascii="Times New Roman" w:hAnsi="Times New Roman" w:cs="Times New Roman"/>
          <w:lang w:val="en-GB"/>
        </w:rPr>
        <w:t xml:space="preserve">) Hardware </w:t>
      </w:r>
      <w:r w:rsidR="00952618">
        <w:rPr>
          <w:rFonts w:ascii="Times New Roman" w:hAnsi="Times New Roman" w:cs="Times New Roman"/>
          <w:lang w:val="en-GB"/>
        </w:rPr>
        <w:t>cost: -</w:t>
      </w:r>
      <w:r>
        <w:rPr>
          <w:rFonts w:ascii="Times New Roman" w:hAnsi="Times New Roman" w:cs="Times New Roman"/>
          <w:lang w:val="en-GB"/>
        </w:rPr>
        <w:t xml:space="preserve"> As such no separate hardware is required. We need a server and cameras.</w:t>
      </w:r>
    </w:p>
    <w:p w:rsidR="0032551F" w:rsidRDefault="00952618">
      <w:pPr>
        <w:spacing w:line="360" w:lineRule="auto"/>
        <w:jc w:val="both"/>
        <w:rPr>
          <w:rFonts w:ascii="Times New Roman" w:hAnsi="Times New Roman" w:cs="Times New Roman"/>
          <w:lang w:val="en-GB"/>
        </w:rPr>
      </w:pPr>
      <w:r>
        <w:rPr>
          <w:rFonts w:ascii="Times New Roman" w:hAnsi="Times New Roman" w:cs="Times New Roman"/>
          <w:lang w:val="en-GB"/>
        </w:rPr>
        <w:t>(II</w:t>
      </w:r>
      <w:r w:rsidR="00940421">
        <w:rPr>
          <w:rFonts w:ascii="Times New Roman" w:hAnsi="Times New Roman" w:cs="Times New Roman"/>
          <w:lang w:val="en-GB"/>
        </w:rPr>
        <w:t>) Software cost :- Software needed for development of this system are open source software( Front hand : Html ,Java script and CSS ; Back hand : C++ and SQL,PL-SQL ) hence, there is no cost associated with them.</w:t>
      </w:r>
    </w:p>
    <w:p w:rsidR="0032551F" w:rsidRDefault="0032551F">
      <w:pPr>
        <w:spacing w:line="360" w:lineRule="auto"/>
        <w:jc w:val="both"/>
        <w:rPr>
          <w:rFonts w:ascii="Times New Roman" w:hAnsi="Times New Roman" w:cs="Times New Roman"/>
          <w:lang w:val="en-GB"/>
        </w:rPr>
      </w:pPr>
    </w:p>
    <w:p w:rsidR="0032551F" w:rsidRDefault="00940421">
      <w:pPr>
        <w:numPr>
          <w:ilvl w:val="0"/>
          <w:numId w:val="3"/>
        </w:numPr>
        <w:spacing w:line="360" w:lineRule="auto"/>
        <w:jc w:val="both"/>
        <w:rPr>
          <w:rFonts w:ascii="Times New Roman" w:eastAsia="Times New Roman" w:hAnsi="Times New Roman" w:cs="Times New Roman"/>
          <w:lang w:val="en-GB"/>
        </w:rPr>
      </w:pPr>
      <w:r>
        <w:rPr>
          <w:rFonts w:ascii="Times New Roman" w:hAnsi="Times New Roman" w:cs="Times New Roman"/>
          <w:lang w:val="en-GB"/>
        </w:rPr>
        <w:t>Operational Feasibility :</w:t>
      </w:r>
    </w:p>
    <w:p w:rsidR="0032551F" w:rsidRDefault="00940421">
      <w:pPr>
        <w:spacing w:line="360" w:lineRule="auto"/>
        <w:jc w:val="both"/>
        <w:rPr>
          <w:rFonts w:ascii="Times New Roman" w:hAnsi="Times New Roman" w:cs="Times New Roman"/>
          <w:lang w:val="en-GB"/>
        </w:rPr>
      </w:pPr>
      <w:r>
        <w:rPr>
          <w:rFonts w:ascii="Times New Roman" w:eastAsia="Times New Roman" w:hAnsi="Times New Roman" w:cs="Times New Roman"/>
          <w:lang w:val="en-GB"/>
        </w:rPr>
        <w:t xml:space="preserve">   </w:t>
      </w:r>
      <w:r>
        <w:rPr>
          <w:rFonts w:ascii="Times New Roman" w:hAnsi="Times New Roman" w:cs="Times New Roman"/>
          <w:lang w:val="en-GB"/>
        </w:rPr>
        <w:t xml:space="preserve">Operational feasibility is </w:t>
      </w:r>
      <w:proofErr w:type="gramStart"/>
      <w:r>
        <w:rPr>
          <w:rFonts w:ascii="Times New Roman" w:hAnsi="Times New Roman" w:cs="Times New Roman"/>
          <w:lang w:val="en-GB"/>
        </w:rPr>
        <w:t>an</w:t>
      </w:r>
      <w:proofErr w:type="gramEnd"/>
      <w:r>
        <w:rPr>
          <w:rFonts w:ascii="Times New Roman" w:hAnsi="Times New Roman" w:cs="Times New Roman"/>
          <w:lang w:val="en-GB"/>
        </w:rPr>
        <w:t xml:space="preserve"> measure of how well a proposed system solves the problem. The existing systems have a problem that they are based on SNMP protocol which is not quite secured and also their header size is too large. So the proposed system removes these problem as:-</w:t>
      </w:r>
    </w:p>
    <w:p w:rsidR="0032551F" w:rsidRDefault="0032551F">
      <w:pPr>
        <w:spacing w:line="360" w:lineRule="auto"/>
        <w:jc w:val="both"/>
        <w:rPr>
          <w:rFonts w:ascii="Times New Roman" w:hAnsi="Times New Roman" w:cs="Times New Roman"/>
          <w:lang w:val="en-GB"/>
        </w:rPr>
      </w:pPr>
    </w:p>
    <w:p w:rsidR="0032551F" w:rsidRDefault="00940421">
      <w:pPr>
        <w:spacing w:line="360" w:lineRule="auto"/>
        <w:jc w:val="both"/>
        <w:rPr>
          <w:rFonts w:ascii="Times New Roman" w:hAnsi="Times New Roman" w:cs="Times New Roman"/>
          <w:lang w:val="en-GB"/>
        </w:rPr>
      </w:pPr>
      <w:r>
        <w:rPr>
          <w:rFonts w:ascii="Times New Roman" w:hAnsi="Times New Roman" w:cs="Times New Roman"/>
          <w:lang w:val="en-GB"/>
        </w:rPr>
        <w:t xml:space="preserve">Here we are using Active Probing to solve the issues involved in previous systems. This proposal is secured such that </w:t>
      </w:r>
      <w:proofErr w:type="gramStart"/>
      <w:r>
        <w:rPr>
          <w:rFonts w:ascii="Times New Roman" w:hAnsi="Times New Roman" w:cs="Times New Roman"/>
          <w:lang w:val="en-GB"/>
        </w:rPr>
        <w:t>It</w:t>
      </w:r>
      <w:proofErr w:type="gramEnd"/>
      <w:r>
        <w:rPr>
          <w:rFonts w:ascii="Times New Roman" w:hAnsi="Times New Roman" w:cs="Times New Roman"/>
          <w:lang w:val="en-GB"/>
        </w:rPr>
        <w:t xml:space="preserve"> does not require any data fetching </w:t>
      </w:r>
      <w:r>
        <w:rPr>
          <w:rFonts w:ascii="Times New Roman" w:hAnsi="Times New Roman" w:cs="Times New Roman"/>
          <w:lang w:val="en-GB"/>
        </w:rPr>
        <w:tab/>
        <w:t>from the tables. It has nothing to do with Header size problem because it uses ping command, so it will not create any data congestion.</w:t>
      </w:r>
    </w:p>
    <w:p w:rsidR="0032551F" w:rsidRDefault="0032551F">
      <w:pPr>
        <w:spacing w:line="360" w:lineRule="auto"/>
        <w:jc w:val="both"/>
        <w:rPr>
          <w:rFonts w:ascii="Times New Roman" w:hAnsi="Times New Roman" w:cs="Times New Roman"/>
          <w:lang w:val="en-GB"/>
        </w:rPr>
      </w:pPr>
    </w:p>
    <w:p w:rsidR="0032551F" w:rsidRDefault="00940421">
      <w:pPr>
        <w:spacing w:line="360" w:lineRule="auto"/>
        <w:jc w:val="both"/>
        <w:rPr>
          <w:rFonts w:ascii="Times New Roman" w:hAnsi="Times New Roman" w:cs="Times New Roman"/>
          <w:lang w:val="en-GB"/>
        </w:rPr>
      </w:pPr>
      <w:r>
        <w:rPr>
          <w:rFonts w:ascii="Times New Roman" w:hAnsi="Times New Roman" w:cs="Times New Roman"/>
          <w:lang w:val="en-GB"/>
        </w:rPr>
        <w:t>In current system, there is no provision for detect to notify the Admin about the down links. But in our proposed system, if any link is down so it will notify the admin about down links.</w:t>
      </w:r>
    </w:p>
    <w:p w:rsidR="0032551F" w:rsidRDefault="0032551F">
      <w:pPr>
        <w:spacing w:line="360" w:lineRule="auto"/>
        <w:jc w:val="both"/>
        <w:rPr>
          <w:rFonts w:ascii="Times New Roman" w:hAnsi="Times New Roman" w:cs="Times New Roman"/>
          <w:lang w:val="en-GB"/>
        </w:rPr>
      </w:pPr>
    </w:p>
    <w:p w:rsidR="0032551F" w:rsidRDefault="00940421">
      <w:pPr>
        <w:numPr>
          <w:ilvl w:val="0"/>
          <w:numId w:val="4"/>
        </w:numPr>
        <w:spacing w:line="360" w:lineRule="auto"/>
        <w:jc w:val="both"/>
        <w:rPr>
          <w:rFonts w:ascii="Times New Roman" w:hAnsi="Times New Roman" w:cs="Times New Roman"/>
          <w:lang w:val="en-GB"/>
        </w:rPr>
      </w:pPr>
      <w:r>
        <w:rPr>
          <w:rFonts w:ascii="Times New Roman" w:hAnsi="Times New Roman" w:cs="Times New Roman"/>
          <w:lang w:val="en-GB"/>
        </w:rPr>
        <w:t>Schedule Feasibility :</w:t>
      </w:r>
    </w:p>
    <w:p w:rsidR="0032551F" w:rsidRDefault="00940421">
      <w:pPr>
        <w:spacing w:line="360" w:lineRule="auto"/>
        <w:jc w:val="both"/>
        <w:rPr>
          <w:rFonts w:ascii="Times New Roman" w:hAnsi="Times New Roman" w:cs="Times New Roman"/>
          <w:lang w:val="en-GB"/>
        </w:rPr>
      </w:pPr>
      <w:r>
        <w:rPr>
          <w:rFonts w:ascii="Times New Roman" w:hAnsi="Times New Roman" w:cs="Times New Roman"/>
          <w:lang w:val="en-GB"/>
        </w:rPr>
        <w:t>A project will fail if it takes too long to be completed before it is useful. Typically this means estimating how long the system will take to develop and if it can be completed in a given time period. Schedule feasibility is a measure of how reasonable the project timetable is.</w:t>
      </w:r>
    </w:p>
    <w:p w:rsidR="0032551F" w:rsidRDefault="0032551F">
      <w:pPr>
        <w:spacing w:line="360" w:lineRule="auto"/>
        <w:jc w:val="both"/>
        <w:rPr>
          <w:rFonts w:ascii="Times New Roman" w:hAnsi="Times New Roman" w:cs="Times New Roman"/>
          <w:lang w:val="en-GB"/>
        </w:rPr>
      </w:pPr>
    </w:p>
    <w:p w:rsidR="0032551F" w:rsidRDefault="00940421">
      <w:pPr>
        <w:spacing w:line="360" w:lineRule="auto"/>
        <w:jc w:val="both"/>
        <w:rPr>
          <w:rFonts w:ascii="Times New Roman" w:hAnsi="Times New Roman" w:cs="Times New Roman"/>
          <w:lang w:val="en-GB"/>
        </w:rPr>
      </w:pPr>
      <w:r>
        <w:rPr>
          <w:rFonts w:ascii="Times New Roman" w:hAnsi="Times New Roman" w:cs="Times New Roman"/>
          <w:lang w:val="en-GB"/>
        </w:rPr>
        <w:t>The system is scheduled accordingly to the needs of the project. It is being divided into two phase I and II.</w:t>
      </w:r>
    </w:p>
    <w:p w:rsidR="0032551F" w:rsidRDefault="00940421">
      <w:pPr>
        <w:spacing w:line="360" w:lineRule="auto"/>
        <w:jc w:val="both"/>
        <w:rPr>
          <w:rFonts w:ascii="Times New Roman" w:hAnsi="Times New Roman" w:cs="Times New Roman"/>
          <w:lang w:val="en-GB"/>
        </w:rPr>
      </w:pPr>
      <w:r>
        <w:rPr>
          <w:rFonts w:ascii="Times New Roman" w:hAnsi="Times New Roman" w:cs="Times New Roman"/>
          <w:lang w:val="en-GB"/>
        </w:rPr>
        <w:t>(</w:t>
      </w:r>
      <w:proofErr w:type="spellStart"/>
      <w:proofErr w:type="gramStart"/>
      <w:r>
        <w:rPr>
          <w:rFonts w:ascii="Times New Roman" w:hAnsi="Times New Roman" w:cs="Times New Roman"/>
          <w:lang w:val="en-GB"/>
        </w:rPr>
        <w:t>i</w:t>
      </w:r>
      <w:proofErr w:type="spellEnd"/>
      <w:proofErr w:type="gramEnd"/>
      <w:r>
        <w:rPr>
          <w:rFonts w:ascii="Times New Roman" w:hAnsi="Times New Roman" w:cs="Times New Roman"/>
          <w:lang w:val="en-GB"/>
        </w:rPr>
        <w:t xml:space="preserve">) Phase I - This phase needs </w:t>
      </w:r>
      <w:r w:rsidR="00952618">
        <w:rPr>
          <w:rFonts w:ascii="Times New Roman" w:hAnsi="Times New Roman" w:cs="Times New Roman"/>
          <w:lang w:val="en-GB"/>
        </w:rPr>
        <w:t>completion</w:t>
      </w:r>
      <w:r>
        <w:rPr>
          <w:rFonts w:ascii="Times New Roman" w:hAnsi="Times New Roman" w:cs="Times New Roman"/>
          <w:lang w:val="en-GB"/>
        </w:rPr>
        <w:t xml:space="preserve"> till design phase as per the predefined schedule, Phase- I is completed as per the expected schedule.</w:t>
      </w:r>
    </w:p>
    <w:p w:rsidR="0032551F" w:rsidRDefault="00940421">
      <w:pPr>
        <w:spacing w:line="360" w:lineRule="auto"/>
        <w:jc w:val="both"/>
        <w:rPr>
          <w:rFonts w:ascii="Times New Roman" w:hAnsi="Times New Roman" w:cs="Times New Roman"/>
          <w:lang w:val="en-GB"/>
        </w:rPr>
      </w:pPr>
      <w:r>
        <w:rPr>
          <w:rFonts w:ascii="Times New Roman" w:hAnsi="Times New Roman" w:cs="Times New Roman"/>
          <w:lang w:val="en-GB"/>
        </w:rPr>
        <w:t xml:space="preserve">(ii) Phase II - This system has independent front end and back end modules. All identified modules have been clearly defined, divided to team </w:t>
      </w:r>
      <w:r w:rsidR="00952618">
        <w:rPr>
          <w:rFonts w:ascii="Times New Roman" w:hAnsi="Times New Roman" w:cs="Times New Roman"/>
          <w:lang w:val="en-GB"/>
        </w:rPr>
        <w:t>members</w:t>
      </w:r>
      <w:r>
        <w:rPr>
          <w:rFonts w:ascii="Times New Roman" w:hAnsi="Times New Roman" w:cs="Times New Roman"/>
          <w:lang w:val="en-GB"/>
        </w:rPr>
        <w:t xml:space="preserve"> and the </w:t>
      </w:r>
      <w:r>
        <w:rPr>
          <w:rFonts w:ascii="Times New Roman" w:hAnsi="Times New Roman" w:cs="Times New Roman"/>
          <w:lang w:val="en-GB"/>
        </w:rPr>
        <w:tab/>
        <w:t xml:space="preserve"> construction has been completed successfully.</w:t>
      </w:r>
    </w:p>
    <w:p w:rsidR="0032551F" w:rsidRDefault="0032551F">
      <w:pPr>
        <w:spacing w:line="360" w:lineRule="auto"/>
        <w:ind w:firstLine="420"/>
        <w:jc w:val="both"/>
        <w:rPr>
          <w:rFonts w:ascii="Times New Roman" w:hAnsi="Times New Roman" w:cs="Times New Roman"/>
          <w:lang w:val="en-GB"/>
        </w:rPr>
      </w:pPr>
    </w:p>
    <w:p w:rsidR="0032551F" w:rsidRDefault="0032551F">
      <w:pPr>
        <w:spacing w:line="360" w:lineRule="auto"/>
        <w:ind w:firstLine="420"/>
        <w:jc w:val="both"/>
        <w:rPr>
          <w:rFonts w:ascii="Times New Roman" w:hAnsi="Times New Roman" w:cs="Times New Roman"/>
          <w:lang w:val="en-GB"/>
        </w:rPr>
      </w:pPr>
    </w:p>
    <w:p w:rsidR="0032551F" w:rsidRDefault="0032551F">
      <w:pPr>
        <w:spacing w:line="360" w:lineRule="auto"/>
        <w:ind w:firstLine="420"/>
        <w:jc w:val="both"/>
        <w:rPr>
          <w:rFonts w:ascii="Times New Roman" w:hAnsi="Times New Roman" w:cs="Times New Roman"/>
          <w:lang w:val="en-GB"/>
        </w:rPr>
      </w:pPr>
    </w:p>
    <w:p w:rsidR="0032551F" w:rsidRDefault="0032551F">
      <w:pPr>
        <w:spacing w:line="360" w:lineRule="auto"/>
        <w:ind w:firstLine="420"/>
        <w:rPr>
          <w:rFonts w:ascii="Times New Roman" w:hAnsi="Times New Roman" w:cs="Times New Roman"/>
          <w:lang w:val="en-GB"/>
        </w:rPr>
      </w:pPr>
    </w:p>
    <w:p w:rsidR="0032551F" w:rsidRDefault="0032551F">
      <w:pPr>
        <w:spacing w:line="360" w:lineRule="auto"/>
        <w:ind w:firstLine="420"/>
        <w:rPr>
          <w:rFonts w:ascii="Times New Roman" w:hAnsi="Times New Roman" w:cs="Times New Roman"/>
          <w:lang w:val="en-GB"/>
        </w:rPr>
      </w:pPr>
    </w:p>
    <w:p w:rsidR="0032551F" w:rsidRDefault="0032551F">
      <w:pPr>
        <w:spacing w:line="360" w:lineRule="auto"/>
        <w:ind w:firstLine="420"/>
        <w:rPr>
          <w:rFonts w:ascii="Times New Roman" w:hAnsi="Times New Roman" w:cs="Times New Roman"/>
          <w:lang w:val="en-GB"/>
        </w:rPr>
      </w:pPr>
    </w:p>
    <w:p w:rsidR="0032551F" w:rsidRDefault="0032551F">
      <w:pPr>
        <w:spacing w:line="360" w:lineRule="auto"/>
        <w:ind w:firstLine="420"/>
        <w:rPr>
          <w:rFonts w:ascii="Times New Roman" w:hAnsi="Times New Roman" w:cs="Times New Roman"/>
          <w:lang w:val="en-GB"/>
        </w:rPr>
      </w:pPr>
    </w:p>
    <w:p w:rsidR="0032551F" w:rsidRDefault="0032551F">
      <w:pPr>
        <w:spacing w:line="360" w:lineRule="auto"/>
        <w:ind w:firstLine="420"/>
        <w:rPr>
          <w:rFonts w:ascii="Times New Roman" w:hAnsi="Times New Roman" w:cs="Times New Roman"/>
          <w:lang w:val="en-GB"/>
        </w:rPr>
      </w:pPr>
    </w:p>
    <w:p w:rsidR="0032551F" w:rsidRDefault="0032551F">
      <w:pPr>
        <w:spacing w:line="360" w:lineRule="auto"/>
        <w:ind w:firstLine="420"/>
        <w:rPr>
          <w:rFonts w:ascii="Times New Roman" w:hAnsi="Times New Roman" w:cs="Times New Roman"/>
          <w:lang w:val="en-GB"/>
        </w:rPr>
      </w:pPr>
    </w:p>
    <w:p w:rsidR="0032551F" w:rsidRDefault="0032551F">
      <w:pPr>
        <w:spacing w:line="360" w:lineRule="auto"/>
        <w:ind w:firstLine="420"/>
        <w:rPr>
          <w:rFonts w:ascii="Times New Roman" w:hAnsi="Times New Roman" w:cs="Times New Roman"/>
          <w:lang w:val="en-GB"/>
        </w:rPr>
      </w:pPr>
    </w:p>
    <w:p w:rsidR="0032551F" w:rsidRDefault="0032551F">
      <w:pPr>
        <w:spacing w:line="360" w:lineRule="auto"/>
        <w:ind w:firstLine="420"/>
        <w:rPr>
          <w:rFonts w:ascii="Times New Roman" w:hAnsi="Times New Roman" w:cs="Times New Roman"/>
          <w:lang w:val="en-GB"/>
        </w:rPr>
      </w:pPr>
    </w:p>
    <w:p w:rsidR="0032551F" w:rsidRDefault="0032551F">
      <w:pPr>
        <w:spacing w:line="360" w:lineRule="auto"/>
        <w:ind w:firstLine="420"/>
        <w:rPr>
          <w:rFonts w:ascii="Times New Roman" w:hAnsi="Times New Roman" w:cs="Times New Roman"/>
          <w:lang w:val="en-GB"/>
        </w:rPr>
      </w:pPr>
    </w:p>
    <w:p w:rsidR="0032551F" w:rsidRDefault="0032551F">
      <w:pPr>
        <w:spacing w:line="360" w:lineRule="auto"/>
        <w:ind w:firstLine="420"/>
        <w:rPr>
          <w:rFonts w:ascii="Times New Roman" w:hAnsi="Times New Roman" w:cs="Times New Roman"/>
          <w:lang w:val="en-GB"/>
        </w:rPr>
      </w:pPr>
    </w:p>
    <w:p w:rsidR="0032551F" w:rsidRDefault="0032551F">
      <w:pPr>
        <w:spacing w:line="360" w:lineRule="auto"/>
        <w:ind w:firstLine="420"/>
        <w:rPr>
          <w:rFonts w:ascii="Times New Roman" w:hAnsi="Times New Roman" w:cs="Times New Roman"/>
          <w:lang w:val="en-GB"/>
        </w:rPr>
      </w:pPr>
    </w:p>
    <w:p w:rsidR="0032551F" w:rsidRDefault="0032551F">
      <w:pPr>
        <w:spacing w:line="360" w:lineRule="auto"/>
        <w:ind w:firstLine="420"/>
        <w:rPr>
          <w:rFonts w:ascii="Times New Roman" w:hAnsi="Times New Roman" w:cs="Times New Roman"/>
          <w:lang w:val="en-GB"/>
        </w:rPr>
      </w:pPr>
    </w:p>
    <w:p w:rsidR="0032551F" w:rsidRDefault="0032551F">
      <w:pPr>
        <w:spacing w:line="360" w:lineRule="auto"/>
        <w:ind w:firstLine="420"/>
        <w:rPr>
          <w:rFonts w:ascii="Times New Roman" w:hAnsi="Times New Roman" w:cs="Times New Roman"/>
          <w:lang w:val="en-GB"/>
        </w:rPr>
      </w:pPr>
    </w:p>
    <w:p w:rsidR="0032551F" w:rsidRDefault="0032551F" w:rsidP="00952618">
      <w:pPr>
        <w:pStyle w:val="Title"/>
        <w:spacing w:line="360" w:lineRule="auto"/>
        <w:jc w:val="left"/>
        <w:rPr>
          <w:rFonts w:ascii="Times New Roman" w:eastAsia="Droid Sans Fallback" w:hAnsi="Times New Roman"/>
          <w:b w:val="0"/>
          <w:bCs w:val="0"/>
          <w:color w:val="auto"/>
          <w:spacing w:val="0"/>
          <w:sz w:val="24"/>
          <w:szCs w:val="24"/>
          <w:lang w:val="en-GB"/>
        </w:rPr>
      </w:pPr>
    </w:p>
    <w:p w:rsidR="00952618" w:rsidRPr="00952618" w:rsidRDefault="00952618" w:rsidP="00952618">
      <w:pPr>
        <w:pStyle w:val="BodyText"/>
        <w:rPr>
          <w:lang w:val="en-GB"/>
        </w:rPr>
      </w:pPr>
    </w:p>
    <w:p w:rsidR="00952618" w:rsidRPr="00952618" w:rsidRDefault="00952618" w:rsidP="00952618">
      <w:pPr>
        <w:pStyle w:val="BodyText"/>
        <w:spacing w:line="360" w:lineRule="auto"/>
        <w:rPr>
          <w:b/>
          <w:lang w:val="en-US"/>
        </w:rPr>
      </w:pPr>
      <w:r w:rsidRPr="00952618">
        <w:rPr>
          <w:b/>
          <w:lang w:val="en-US"/>
        </w:rPr>
        <w:lastRenderedPageBreak/>
        <w:t xml:space="preserve">                                                   </w:t>
      </w:r>
      <w:r>
        <w:rPr>
          <w:b/>
          <w:lang w:val="en-US"/>
        </w:rPr>
        <w:t xml:space="preserve">        </w:t>
      </w:r>
      <w:r w:rsidRPr="00952618">
        <w:rPr>
          <w:b/>
          <w:lang w:val="en-US"/>
        </w:rPr>
        <w:t xml:space="preserve"> CHAPTER 4</w:t>
      </w:r>
    </w:p>
    <w:p w:rsidR="00952618" w:rsidRPr="00952618" w:rsidRDefault="00952618" w:rsidP="00952618">
      <w:pPr>
        <w:pStyle w:val="BodyText"/>
        <w:spacing w:line="360" w:lineRule="auto"/>
        <w:rPr>
          <w:b/>
          <w:lang w:val="en-US"/>
        </w:rPr>
      </w:pPr>
      <w:r>
        <w:rPr>
          <w:b/>
          <w:lang w:val="en-US"/>
        </w:rPr>
        <w:t xml:space="preserve">                                                               </w:t>
      </w:r>
      <w:r w:rsidRPr="00952618">
        <w:rPr>
          <w:b/>
          <w:lang w:val="en-US"/>
        </w:rPr>
        <w:t>DESIGN</w:t>
      </w:r>
    </w:p>
    <w:p w:rsidR="00952618" w:rsidRDefault="00952618" w:rsidP="00952618">
      <w:pPr>
        <w:pStyle w:val="BodyText"/>
        <w:spacing w:line="360" w:lineRule="auto"/>
        <w:rPr>
          <w:b/>
          <w:lang w:val="en-US"/>
        </w:rPr>
      </w:pPr>
    </w:p>
    <w:p w:rsidR="00952618" w:rsidRPr="00995076" w:rsidRDefault="00952618" w:rsidP="00952618">
      <w:pPr>
        <w:pStyle w:val="BodyText"/>
        <w:spacing w:line="360" w:lineRule="auto"/>
        <w:rPr>
          <w:rFonts w:ascii="Times New Roman" w:hAnsi="Times New Roman" w:cs="Times New Roman"/>
          <w:b/>
          <w:lang w:val="en-US"/>
        </w:rPr>
      </w:pPr>
      <w:r w:rsidRPr="00995076">
        <w:rPr>
          <w:rFonts w:ascii="Times New Roman" w:hAnsi="Times New Roman" w:cs="Times New Roman"/>
          <w:b/>
          <w:lang w:val="en-US"/>
        </w:rPr>
        <w:t>4.1. Design Strategy:</w:t>
      </w:r>
    </w:p>
    <w:p w:rsidR="00952618" w:rsidRPr="00995076" w:rsidRDefault="00952618" w:rsidP="00952618">
      <w:pPr>
        <w:pStyle w:val="BodyText"/>
        <w:spacing w:line="360" w:lineRule="auto"/>
        <w:rPr>
          <w:rFonts w:ascii="Times New Roman" w:hAnsi="Times New Roman" w:cs="Times New Roman"/>
        </w:rPr>
      </w:pPr>
      <w:r w:rsidRPr="00995076">
        <w:rPr>
          <w:rFonts w:ascii="Times New Roman" w:hAnsi="Times New Roman" w:cs="Times New Roman"/>
          <w:lang w:val="en-US"/>
        </w:rPr>
        <w:t>Active probing technique is used for implementing our proposed Network Mapper tool.</w:t>
      </w:r>
      <w:r w:rsidRPr="00995076">
        <w:rPr>
          <w:rFonts w:ascii="Times New Roman" w:hAnsi="Times New Roman" w:cs="Times New Roman"/>
        </w:rPr>
        <w:t xml:space="preserve"> We propose an active probing scheme for the task of problem determination. We have developed it in such a way that firstly all the systems are pinged and then we receive ICMP reply. Now these replies are examined and we grep the destination </w:t>
      </w:r>
      <w:proofErr w:type="gramStart"/>
      <w:r w:rsidRPr="00995076">
        <w:rPr>
          <w:rFonts w:ascii="Times New Roman" w:hAnsi="Times New Roman" w:cs="Times New Roman"/>
        </w:rPr>
        <w:t>unreachable .</w:t>
      </w:r>
      <w:proofErr w:type="gramEnd"/>
    </w:p>
    <w:p w:rsidR="00952618" w:rsidRPr="00995076" w:rsidRDefault="00952618" w:rsidP="00952618">
      <w:pPr>
        <w:pStyle w:val="BodyText"/>
        <w:spacing w:line="360" w:lineRule="auto"/>
        <w:rPr>
          <w:rFonts w:ascii="Times New Roman" w:hAnsi="Times New Roman" w:cs="Times New Roman"/>
        </w:rPr>
      </w:pPr>
      <w:r w:rsidRPr="00995076">
        <w:rPr>
          <w:rFonts w:ascii="Times New Roman" w:hAnsi="Times New Roman" w:cs="Times New Roman"/>
        </w:rPr>
        <w:t xml:space="preserve">A graph data structure used to store the network topology in the software. The nodes are added to the graph by the network admin. The non-leaf nodes are either routers or servers. Breadth first search technique is used to traverse the whole tree. We are using BFS technique because it has lower algorithmic constant factor, than DFS technique. </w:t>
      </w:r>
    </w:p>
    <w:p w:rsidR="00952618" w:rsidRPr="00995076" w:rsidRDefault="00952618" w:rsidP="00952618">
      <w:pPr>
        <w:pStyle w:val="BodyText"/>
        <w:spacing w:line="360" w:lineRule="auto"/>
        <w:rPr>
          <w:rFonts w:ascii="Times New Roman" w:hAnsi="Times New Roman" w:cs="Times New Roman"/>
        </w:rPr>
      </w:pPr>
      <w:r w:rsidRPr="00995076">
        <w:rPr>
          <w:rFonts w:ascii="Times New Roman" w:hAnsi="Times New Roman" w:cs="Times New Roman"/>
        </w:rPr>
        <w:t>According to the actual graph data stored, the software will detect the active and broken links by using active probing. The software will send probes to detect these links and show them as either green or red line. We have used grey colour lines for undiscovered links.</w:t>
      </w:r>
    </w:p>
    <w:p w:rsidR="00952618" w:rsidRPr="00995076" w:rsidRDefault="00952618" w:rsidP="00952618">
      <w:pPr>
        <w:pStyle w:val="BodyText"/>
        <w:spacing w:line="360" w:lineRule="auto"/>
        <w:rPr>
          <w:rFonts w:ascii="Times New Roman" w:hAnsi="Times New Roman" w:cs="Times New Roman"/>
          <w:b/>
        </w:rPr>
      </w:pPr>
    </w:p>
    <w:p w:rsidR="00952618" w:rsidRPr="00995076" w:rsidRDefault="00952618" w:rsidP="00952618">
      <w:pPr>
        <w:pStyle w:val="BodyText"/>
        <w:spacing w:line="360" w:lineRule="auto"/>
        <w:rPr>
          <w:rFonts w:ascii="Times New Roman" w:hAnsi="Times New Roman" w:cs="Times New Roman"/>
          <w:b/>
        </w:rPr>
      </w:pPr>
      <w:r w:rsidRPr="00995076">
        <w:rPr>
          <w:rFonts w:ascii="Times New Roman" w:hAnsi="Times New Roman" w:cs="Times New Roman"/>
          <w:b/>
        </w:rPr>
        <w:t xml:space="preserve">4.2. Requirements: </w:t>
      </w:r>
    </w:p>
    <w:p w:rsidR="00952618" w:rsidRPr="00995076" w:rsidRDefault="00952618" w:rsidP="00952618">
      <w:pPr>
        <w:pStyle w:val="BodyText"/>
        <w:spacing w:line="360" w:lineRule="auto"/>
        <w:rPr>
          <w:rFonts w:ascii="Times New Roman" w:hAnsi="Times New Roman" w:cs="Times New Roman"/>
        </w:rPr>
      </w:pPr>
      <w:r w:rsidRPr="00995076">
        <w:rPr>
          <w:rFonts w:ascii="Times New Roman" w:hAnsi="Times New Roman" w:cs="Times New Roman"/>
        </w:rPr>
        <w:t>The objective of this tool is not just to create a network topology. Most importantly, we want to create and maintain a user friendly tool and compatible for all layer three devices. It should have a GUI through which the Admin can execute each task. The interface should be simple, systematic and clear. It should allow the Admin to actually make easier to work such as generating the graph dynamically, implementing coloured nodes for links for easy recognition and we have assigned different IPs for respective nodes for easy understanding. Each program should be straightforward and should not contain functions that overlap. It should display a clear and systematic nodes with connected links with green colour and broken links with red colour which makes easy for Admin to recognize easily. It should display the front end process such as login, etc. It should display recognition results so that we are able to evaluate and analyse. Internally, Network Mapper have the following processes.</w:t>
      </w:r>
    </w:p>
    <w:p w:rsidR="002F4AE9" w:rsidRDefault="002F4AE9" w:rsidP="00952618">
      <w:pPr>
        <w:pStyle w:val="BodyText"/>
        <w:spacing w:line="360" w:lineRule="auto"/>
        <w:rPr>
          <w:rFonts w:ascii="Times New Roman" w:hAnsi="Times New Roman" w:cs="Times New Roman"/>
        </w:rPr>
      </w:pPr>
    </w:p>
    <w:p w:rsidR="00952618" w:rsidRPr="00995076" w:rsidRDefault="00952618" w:rsidP="00952618">
      <w:pPr>
        <w:pStyle w:val="BodyText"/>
        <w:spacing w:line="360" w:lineRule="auto"/>
        <w:rPr>
          <w:rFonts w:ascii="Times New Roman" w:hAnsi="Times New Roman" w:cs="Times New Roman"/>
        </w:rPr>
      </w:pPr>
      <w:r w:rsidRPr="00995076">
        <w:rPr>
          <w:rFonts w:ascii="Times New Roman" w:hAnsi="Times New Roman" w:cs="Times New Roman"/>
        </w:rPr>
        <w:lastRenderedPageBreak/>
        <w:t>1) Log in process</w:t>
      </w:r>
    </w:p>
    <w:p w:rsidR="00952618" w:rsidRPr="00995076" w:rsidRDefault="00952618" w:rsidP="00952618">
      <w:pPr>
        <w:pStyle w:val="BodyText"/>
        <w:spacing w:line="360" w:lineRule="auto"/>
        <w:rPr>
          <w:rFonts w:ascii="Times New Roman" w:hAnsi="Times New Roman" w:cs="Times New Roman"/>
        </w:rPr>
      </w:pPr>
      <w:r w:rsidRPr="00995076">
        <w:rPr>
          <w:rFonts w:ascii="Times New Roman" w:hAnsi="Times New Roman" w:cs="Times New Roman"/>
        </w:rPr>
        <w:t>2) Addition of Nodes</w:t>
      </w:r>
    </w:p>
    <w:p w:rsidR="00952618" w:rsidRPr="00995076" w:rsidRDefault="00952618" w:rsidP="00952618">
      <w:pPr>
        <w:pStyle w:val="BodyText"/>
        <w:spacing w:line="360" w:lineRule="auto"/>
        <w:rPr>
          <w:rFonts w:ascii="Times New Roman" w:hAnsi="Times New Roman" w:cs="Times New Roman"/>
        </w:rPr>
      </w:pPr>
      <w:r w:rsidRPr="00995076">
        <w:rPr>
          <w:rFonts w:ascii="Times New Roman" w:hAnsi="Times New Roman" w:cs="Times New Roman"/>
        </w:rPr>
        <w:t>3) Generation of graph.</w:t>
      </w:r>
    </w:p>
    <w:p w:rsidR="00952618" w:rsidRPr="00995076" w:rsidRDefault="00952618" w:rsidP="00952618">
      <w:pPr>
        <w:pStyle w:val="BodyText"/>
        <w:spacing w:line="360" w:lineRule="auto"/>
        <w:rPr>
          <w:rFonts w:ascii="Times New Roman" w:hAnsi="Times New Roman" w:cs="Times New Roman"/>
        </w:rPr>
      </w:pPr>
      <w:r w:rsidRPr="00995076">
        <w:rPr>
          <w:rFonts w:ascii="Times New Roman" w:hAnsi="Times New Roman" w:cs="Times New Roman"/>
        </w:rPr>
        <w:t>4) Automatic Alert generation.</w:t>
      </w:r>
    </w:p>
    <w:p w:rsidR="00952618" w:rsidRPr="00995076" w:rsidRDefault="00952618" w:rsidP="00952618">
      <w:pPr>
        <w:pStyle w:val="BodyText"/>
        <w:spacing w:line="360" w:lineRule="auto"/>
        <w:rPr>
          <w:rFonts w:ascii="Times New Roman" w:hAnsi="Times New Roman" w:cs="Times New Roman"/>
        </w:rPr>
      </w:pPr>
      <w:r w:rsidRPr="00995076">
        <w:rPr>
          <w:rFonts w:ascii="Times New Roman" w:hAnsi="Times New Roman" w:cs="Times New Roman"/>
        </w:rPr>
        <w:t>5) Dynamic status of graph.</w:t>
      </w:r>
    </w:p>
    <w:p w:rsidR="00952618" w:rsidRPr="00995076" w:rsidRDefault="00952618" w:rsidP="00952618">
      <w:pPr>
        <w:pStyle w:val="BodyText"/>
        <w:spacing w:line="360" w:lineRule="auto"/>
        <w:rPr>
          <w:rFonts w:ascii="Times New Roman" w:hAnsi="Times New Roman" w:cs="Times New Roman"/>
        </w:rPr>
      </w:pPr>
    </w:p>
    <w:p w:rsidR="00952618" w:rsidRPr="00995076" w:rsidRDefault="00952618" w:rsidP="00952618">
      <w:pPr>
        <w:pStyle w:val="BodyText"/>
        <w:spacing w:line="360" w:lineRule="auto"/>
        <w:rPr>
          <w:rFonts w:ascii="Times New Roman" w:hAnsi="Times New Roman" w:cs="Times New Roman"/>
        </w:rPr>
      </w:pPr>
    </w:p>
    <w:p w:rsidR="00952618" w:rsidRPr="00995076" w:rsidRDefault="00952618" w:rsidP="00952618">
      <w:pPr>
        <w:pStyle w:val="BodyText"/>
        <w:spacing w:line="360" w:lineRule="auto"/>
        <w:rPr>
          <w:rFonts w:ascii="Times New Roman" w:hAnsi="Times New Roman" w:cs="Times New Roman"/>
          <w:b/>
        </w:rPr>
      </w:pPr>
      <w:r w:rsidRPr="00995076">
        <w:rPr>
          <w:rFonts w:ascii="Times New Roman" w:hAnsi="Times New Roman" w:cs="Times New Roman"/>
          <w:b/>
        </w:rPr>
        <w:t xml:space="preserve">4.3. GUI </w:t>
      </w:r>
      <w:proofErr w:type="gramStart"/>
      <w:r w:rsidRPr="00995076">
        <w:rPr>
          <w:rFonts w:ascii="Times New Roman" w:hAnsi="Times New Roman" w:cs="Times New Roman"/>
          <w:b/>
        </w:rPr>
        <w:t>Environment :</w:t>
      </w:r>
      <w:proofErr w:type="gramEnd"/>
    </w:p>
    <w:p w:rsidR="00952618" w:rsidRPr="00995076" w:rsidRDefault="00952618" w:rsidP="00952618">
      <w:pPr>
        <w:pStyle w:val="BodyText"/>
        <w:spacing w:line="360" w:lineRule="auto"/>
        <w:rPr>
          <w:rFonts w:ascii="Times New Roman" w:hAnsi="Times New Roman" w:cs="Times New Roman"/>
        </w:rPr>
      </w:pPr>
      <w:r w:rsidRPr="00995076">
        <w:rPr>
          <w:rFonts w:ascii="Times New Roman" w:hAnsi="Times New Roman" w:cs="Times New Roman"/>
        </w:rPr>
        <w:t>Our GUI Environment is highly-integrated and professional GUI environment in which a user can easily create GUI for any type of projects or dissertations work. It is a high-level programming language that includes two main functions:</w:t>
      </w:r>
    </w:p>
    <w:p w:rsidR="00952618" w:rsidRPr="00995076" w:rsidRDefault="00952618" w:rsidP="00952618">
      <w:pPr>
        <w:pStyle w:val="BodyText"/>
        <w:spacing w:line="360" w:lineRule="auto"/>
        <w:rPr>
          <w:rFonts w:ascii="Times New Roman" w:hAnsi="Times New Roman" w:cs="Times New Roman"/>
        </w:rPr>
      </w:pPr>
      <w:r w:rsidRPr="00995076">
        <w:rPr>
          <w:rFonts w:ascii="Times New Roman" w:hAnsi="Times New Roman" w:cs="Times New Roman"/>
        </w:rPr>
        <w:t>1) JSON function.</w:t>
      </w:r>
    </w:p>
    <w:p w:rsidR="00952618" w:rsidRPr="00995076" w:rsidRDefault="00952618" w:rsidP="00952618">
      <w:pPr>
        <w:pStyle w:val="BodyText"/>
        <w:spacing w:line="360" w:lineRule="auto"/>
        <w:rPr>
          <w:rFonts w:ascii="Times New Roman" w:hAnsi="Times New Roman" w:cs="Times New Roman"/>
        </w:rPr>
      </w:pPr>
      <w:r w:rsidRPr="00995076">
        <w:rPr>
          <w:rFonts w:ascii="Times New Roman" w:hAnsi="Times New Roman" w:cs="Times New Roman"/>
        </w:rPr>
        <w:t>2) TICK function.</w:t>
      </w:r>
    </w:p>
    <w:p w:rsidR="00952618" w:rsidRPr="00952618" w:rsidRDefault="00952618" w:rsidP="00952618">
      <w:pPr>
        <w:pStyle w:val="BodyText"/>
        <w:spacing w:line="360" w:lineRule="auto"/>
        <w:rPr>
          <w:b/>
        </w:rPr>
      </w:pPr>
    </w:p>
    <w:p w:rsidR="00952618" w:rsidRDefault="00952618" w:rsidP="00952618">
      <w:pPr>
        <w:pStyle w:val="BodyText"/>
        <w:rPr>
          <w:b/>
        </w:rPr>
      </w:pPr>
    </w:p>
    <w:p w:rsidR="00952618" w:rsidRDefault="00952618" w:rsidP="00952618">
      <w:pPr>
        <w:pStyle w:val="BodyText"/>
        <w:rPr>
          <w:b/>
        </w:rPr>
      </w:pPr>
    </w:p>
    <w:p w:rsidR="00952618" w:rsidRDefault="00952618" w:rsidP="00952618">
      <w:pPr>
        <w:pStyle w:val="BodyText"/>
        <w:rPr>
          <w:b/>
        </w:rPr>
      </w:pPr>
    </w:p>
    <w:p w:rsidR="00952618" w:rsidRDefault="00952618" w:rsidP="00952618">
      <w:pPr>
        <w:pStyle w:val="BodyText"/>
        <w:rPr>
          <w:b/>
        </w:rPr>
      </w:pPr>
    </w:p>
    <w:p w:rsidR="00952618" w:rsidRDefault="00952618" w:rsidP="00952618">
      <w:pPr>
        <w:pStyle w:val="BodyText"/>
        <w:rPr>
          <w:b/>
        </w:rPr>
      </w:pPr>
    </w:p>
    <w:p w:rsidR="00952618" w:rsidRDefault="00952618" w:rsidP="00952618">
      <w:pPr>
        <w:pStyle w:val="BodyText"/>
        <w:rPr>
          <w:b/>
        </w:rPr>
      </w:pPr>
    </w:p>
    <w:p w:rsidR="00952618" w:rsidRDefault="00952618" w:rsidP="00952618">
      <w:pPr>
        <w:pStyle w:val="BodyText"/>
        <w:rPr>
          <w:b/>
        </w:rPr>
      </w:pPr>
    </w:p>
    <w:p w:rsidR="00952618" w:rsidRDefault="00952618" w:rsidP="00952618">
      <w:pPr>
        <w:pStyle w:val="BodyText"/>
        <w:rPr>
          <w:b/>
        </w:rPr>
      </w:pPr>
    </w:p>
    <w:p w:rsidR="00952618" w:rsidRDefault="00952618" w:rsidP="00952618">
      <w:pPr>
        <w:pStyle w:val="BodyText"/>
        <w:rPr>
          <w:b/>
        </w:rPr>
      </w:pPr>
    </w:p>
    <w:p w:rsidR="00952618" w:rsidRDefault="00952618" w:rsidP="00952618">
      <w:pPr>
        <w:pStyle w:val="BodyText"/>
        <w:rPr>
          <w:b/>
        </w:rPr>
      </w:pPr>
    </w:p>
    <w:p w:rsidR="00952618" w:rsidRDefault="00952618" w:rsidP="00952618">
      <w:pPr>
        <w:pStyle w:val="BodyText"/>
        <w:rPr>
          <w:b/>
        </w:rPr>
      </w:pPr>
    </w:p>
    <w:p w:rsidR="00952618" w:rsidRDefault="00952618" w:rsidP="00952618">
      <w:pPr>
        <w:pStyle w:val="BodyText"/>
        <w:rPr>
          <w:b/>
        </w:rPr>
      </w:pPr>
    </w:p>
    <w:p w:rsidR="00952618" w:rsidRDefault="00952618" w:rsidP="00952618">
      <w:pPr>
        <w:pStyle w:val="BodyText"/>
        <w:rPr>
          <w:b/>
        </w:rPr>
      </w:pPr>
    </w:p>
    <w:p w:rsidR="00952618" w:rsidRDefault="00952618" w:rsidP="00952618">
      <w:pPr>
        <w:pStyle w:val="BodyText"/>
        <w:rPr>
          <w:b/>
        </w:rPr>
      </w:pPr>
      <w:r>
        <w:rPr>
          <w:b/>
        </w:rPr>
        <w:lastRenderedPageBreak/>
        <w:t>4.4</w:t>
      </w:r>
      <w:r w:rsidRPr="00952618">
        <w:rPr>
          <w:b/>
        </w:rPr>
        <w:t>.</w:t>
      </w:r>
      <w:r>
        <w:rPr>
          <w:b/>
        </w:rPr>
        <w:t xml:space="preserve"> </w:t>
      </w:r>
      <w:r w:rsidRPr="00952618">
        <w:rPr>
          <w:b/>
        </w:rPr>
        <w:t>Architecture Diagram:</w:t>
      </w:r>
    </w:p>
    <w:p w:rsidR="00952618" w:rsidRPr="00952618" w:rsidRDefault="00952618" w:rsidP="00952618">
      <w:pPr>
        <w:pStyle w:val="BodyText"/>
        <w:rPr>
          <w:b/>
        </w:rPr>
      </w:pPr>
    </w:p>
    <w:p w:rsidR="00952618" w:rsidRPr="00952618" w:rsidRDefault="00952618" w:rsidP="00952618">
      <w:pPr>
        <w:pStyle w:val="BodyText"/>
        <w:spacing w:line="360" w:lineRule="auto"/>
        <w:rPr>
          <w:b/>
        </w:rPr>
      </w:pPr>
    </w:p>
    <w:p w:rsidR="002F4AE9" w:rsidRDefault="00470D39" w:rsidP="00952618">
      <w:pPr>
        <w:pStyle w:val="BodyText"/>
        <w:spacing w:line="360" w:lineRule="auto"/>
        <w:rPr>
          <w:b/>
          <w:lang w:val="en-US"/>
        </w:rPr>
      </w:pPr>
      <w:r>
        <w:rPr>
          <w:b/>
          <w:lang w:val="en-US"/>
        </w:rPr>
        <w:pict>
          <v:shape id="Picture 2" o:spid="_x0000_i1025" type="#_x0000_t75" style="width:499.9pt;height:541.35pt;visibility:visible;mso-wrap-style:square">
            <v:imagedata r:id="rId25" o:title=""/>
          </v:shape>
        </w:pict>
      </w:r>
    </w:p>
    <w:p w:rsidR="002F4AE9" w:rsidRPr="00470D39" w:rsidRDefault="00470D39" w:rsidP="00952618">
      <w:pPr>
        <w:pStyle w:val="BodyText"/>
        <w:spacing w:line="360" w:lineRule="auto"/>
        <w:rPr>
          <w:rFonts w:ascii="Times New Roman" w:hAnsi="Times New Roman" w:cs="Times New Roman"/>
          <w:lang w:val="en-US"/>
        </w:rPr>
      </w:pPr>
      <w:r>
        <w:rPr>
          <w:rFonts w:ascii="Times New Roman" w:hAnsi="Times New Roman" w:cs="Times New Roman"/>
          <w:lang w:val="en-US"/>
        </w:rPr>
        <w:t xml:space="preserve">                                                   </w:t>
      </w:r>
      <w:r w:rsidRPr="00470D39">
        <w:rPr>
          <w:rFonts w:ascii="Times New Roman" w:hAnsi="Times New Roman" w:cs="Times New Roman"/>
          <w:lang w:val="en-US"/>
        </w:rPr>
        <w:t>Fig. 4.1. Architecture Diagram</w:t>
      </w:r>
    </w:p>
    <w:p w:rsidR="00470D39" w:rsidRDefault="00470D39" w:rsidP="00952618">
      <w:pPr>
        <w:pStyle w:val="BodyText"/>
        <w:spacing w:line="360" w:lineRule="auto"/>
        <w:rPr>
          <w:rFonts w:ascii="Times New Roman" w:hAnsi="Times New Roman" w:cs="Times New Roman"/>
          <w:b/>
          <w:lang w:val="en-US"/>
        </w:rPr>
      </w:pPr>
    </w:p>
    <w:p w:rsidR="00952618" w:rsidRPr="00995076" w:rsidRDefault="00952618" w:rsidP="00952618">
      <w:pPr>
        <w:pStyle w:val="BodyText"/>
        <w:spacing w:line="360" w:lineRule="auto"/>
        <w:rPr>
          <w:rFonts w:ascii="Times New Roman" w:hAnsi="Times New Roman" w:cs="Times New Roman"/>
          <w:b/>
        </w:rPr>
      </w:pPr>
      <w:r w:rsidRPr="00995076">
        <w:rPr>
          <w:rFonts w:ascii="Times New Roman" w:hAnsi="Times New Roman" w:cs="Times New Roman"/>
          <w:b/>
          <w:lang w:val="en-US"/>
        </w:rPr>
        <w:lastRenderedPageBreak/>
        <w:t>4.5. Ping Module:</w:t>
      </w:r>
    </w:p>
    <w:p w:rsidR="00952618" w:rsidRPr="00995076" w:rsidRDefault="00952618" w:rsidP="00952618">
      <w:pPr>
        <w:pStyle w:val="BodyText"/>
        <w:spacing w:line="360" w:lineRule="auto"/>
        <w:rPr>
          <w:rFonts w:ascii="Times New Roman" w:hAnsi="Times New Roman" w:cs="Times New Roman"/>
          <w:lang w:val="en-US"/>
        </w:rPr>
      </w:pPr>
      <w:r w:rsidRPr="00995076">
        <w:rPr>
          <w:rFonts w:ascii="Times New Roman" w:hAnsi="Times New Roman" w:cs="Times New Roman"/>
          <w:lang w:val="en-US"/>
        </w:rPr>
        <w:t xml:space="preserve">In this module we have done parsing of JSON file into JSON objects. The value from these JSON objects are used to fill the array of IP Addresses and the adjacency list. There is </w:t>
      </w:r>
      <w:proofErr w:type="gramStart"/>
      <w:r w:rsidRPr="00995076">
        <w:rPr>
          <w:rFonts w:ascii="Times New Roman" w:hAnsi="Times New Roman" w:cs="Times New Roman"/>
          <w:lang w:val="en-US"/>
        </w:rPr>
        <w:t>a</w:t>
      </w:r>
      <w:proofErr w:type="gramEnd"/>
      <w:r w:rsidRPr="00995076">
        <w:rPr>
          <w:rFonts w:ascii="Times New Roman" w:hAnsi="Times New Roman" w:cs="Times New Roman"/>
          <w:lang w:val="en-US"/>
        </w:rPr>
        <w:t xml:space="preserve"> “</w:t>
      </w:r>
      <w:proofErr w:type="spellStart"/>
      <w:r w:rsidRPr="00995076">
        <w:rPr>
          <w:rFonts w:ascii="Times New Roman" w:hAnsi="Times New Roman" w:cs="Times New Roman"/>
          <w:lang w:val="en-US"/>
        </w:rPr>
        <w:t>isAlive</w:t>
      </w:r>
      <w:proofErr w:type="spellEnd"/>
      <w:r w:rsidRPr="00995076">
        <w:rPr>
          <w:rFonts w:ascii="Times New Roman" w:hAnsi="Times New Roman" w:cs="Times New Roman"/>
          <w:lang w:val="en-US"/>
        </w:rPr>
        <w:t xml:space="preserve">” function which returns the Boolean value 0/1 depending on the link status. The output from PING goes to grep such that it scans the destination unreachable keyword and this output is fed to WC utility which counts the number of lines. If the number of lines is 0 then it returns 1 that indicates that the link is up. Initially all link state values are 2 in </w:t>
      </w:r>
      <w:proofErr w:type="spellStart"/>
      <w:r w:rsidRPr="00995076">
        <w:rPr>
          <w:rFonts w:ascii="Times New Roman" w:hAnsi="Times New Roman" w:cs="Times New Roman"/>
          <w:lang w:val="en-US"/>
        </w:rPr>
        <w:t>GraphConnection.json</w:t>
      </w:r>
      <w:proofErr w:type="spellEnd"/>
      <w:r w:rsidRPr="00995076">
        <w:rPr>
          <w:rFonts w:ascii="Times New Roman" w:hAnsi="Times New Roman" w:cs="Times New Roman"/>
          <w:lang w:val="en-US"/>
        </w:rPr>
        <w:t>.</w:t>
      </w:r>
    </w:p>
    <w:p w:rsidR="00952618" w:rsidRPr="00995076" w:rsidRDefault="00952618" w:rsidP="00952618">
      <w:pPr>
        <w:pStyle w:val="BodyText"/>
        <w:spacing w:line="360" w:lineRule="auto"/>
        <w:rPr>
          <w:rFonts w:ascii="Times New Roman" w:hAnsi="Times New Roman" w:cs="Times New Roman"/>
          <w:b/>
          <w:lang w:val="en-US"/>
        </w:rPr>
      </w:pPr>
    </w:p>
    <w:p w:rsidR="00952618" w:rsidRPr="00995076" w:rsidRDefault="00952618" w:rsidP="00952618">
      <w:pPr>
        <w:pStyle w:val="BodyText"/>
        <w:spacing w:line="360" w:lineRule="auto"/>
        <w:rPr>
          <w:rFonts w:ascii="Times New Roman" w:hAnsi="Times New Roman" w:cs="Times New Roman"/>
          <w:b/>
          <w:lang w:val="en-US"/>
        </w:rPr>
      </w:pPr>
      <w:r w:rsidRPr="00995076">
        <w:rPr>
          <w:rFonts w:ascii="Times New Roman" w:hAnsi="Times New Roman" w:cs="Times New Roman"/>
          <w:b/>
          <w:lang w:val="en-US"/>
        </w:rPr>
        <w:t>4.6. SMS Module:</w:t>
      </w:r>
    </w:p>
    <w:p w:rsidR="00952618" w:rsidRPr="00995076" w:rsidRDefault="00952618" w:rsidP="00952618">
      <w:pPr>
        <w:pStyle w:val="BodyText"/>
        <w:spacing w:line="360" w:lineRule="auto"/>
        <w:rPr>
          <w:rFonts w:ascii="Times New Roman" w:hAnsi="Times New Roman" w:cs="Times New Roman"/>
          <w:lang w:val="en-US"/>
        </w:rPr>
      </w:pPr>
      <w:r w:rsidRPr="00995076">
        <w:rPr>
          <w:rFonts w:ascii="Times New Roman" w:hAnsi="Times New Roman" w:cs="Times New Roman"/>
          <w:lang w:val="en-US"/>
        </w:rPr>
        <w:t>We have used a SMS gateway “</w:t>
      </w:r>
      <w:proofErr w:type="spellStart"/>
      <w:r w:rsidRPr="00995076">
        <w:rPr>
          <w:rFonts w:ascii="Times New Roman" w:hAnsi="Times New Roman" w:cs="Times New Roman"/>
          <w:lang w:val="en-US"/>
        </w:rPr>
        <w:t>ViaNetSMS</w:t>
      </w:r>
      <w:proofErr w:type="spellEnd"/>
      <w:r w:rsidRPr="00995076">
        <w:rPr>
          <w:rFonts w:ascii="Times New Roman" w:hAnsi="Times New Roman" w:cs="Times New Roman"/>
          <w:lang w:val="en-US"/>
        </w:rPr>
        <w:t xml:space="preserve">” which takes Username, password, message sender, destination address and the message. It takes input from </w:t>
      </w:r>
      <w:proofErr w:type="spellStart"/>
      <w:r w:rsidRPr="00995076">
        <w:rPr>
          <w:rFonts w:ascii="Times New Roman" w:hAnsi="Times New Roman" w:cs="Times New Roman"/>
          <w:lang w:val="en-US"/>
        </w:rPr>
        <w:t>linkstate.json</w:t>
      </w:r>
      <w:proofErr w:type="spellEnd"/>
      <w:r w:rsidRPr="00995076">
        <w:rPr>
          <w:rFonts w:ascii="Times New Roman" w:hAnsi="Times New Roman" w:cs="Times New Roman"/>
          <w:lang w:val="en-US"/>
        </w:rPr>
        <w:t xml:space="preserve"> and decodes into Jason objects             </w:t>
      </w:r>
    </w:p>
    <w:p w:rsidR="00952618" w:rsidRPr="00995076" w:rsidRDefault="00952618" w:rsidP="00952618">
      <w:pPr>
        <w:pStyle w:val="BodyText"/>
        <w:spacing w:line="360" w:lineRule="auto"/>
        <w:rPr>
          <w:rFonts w:ascii="Times New Roman" w:hAnsi="Times New Roman" w:cs="Times New Roman"/>
          <w:lang w:val="en-US"/>
        </w:rPr>
      </w:pPr>
      <w:r w:rsidRPr="00995076">
        <w:rPr>
          <w:rFonts w:ascii="Times New Roman" w:hAnsi="Times New Roman" w:cs="Times New Roman"/>
          <w:lang w:val="en-US"/>
        </w:rPr>
        <w:t xml:space="preserve">It observes all the links of </w:t>
      </w:r>
      <w:proofErr w:type="spellStart"/>
      <w:r w:rsidRPr="00995076">
        <w:rPr>
          <w:rFonts w:ascii="Times New Roman" w:hAnsi="Times New Roman" w:cs="Times New Roman"/>
          <w:lang w:val="en-US"/>
        </w:rPr>
        <w:t>json</w:t>
      </w:r>
      <w:proofErr w:type="spellEnd"/>
      <w:r w:rsidRPr="00995076">
        <w:rPr>
          <w:rFonts w:ascii="Times New Roman" w:hAnsi="Times New Roman" w:cs="Times New Roman"/>
          <w:lang w:val="en-US"/>
        </w:rPr>
        <w:t xml:space="preserve"> objects and whose value is 0 or any of the down links and the target of that downed link is appended to the message and the SMS is send to the Admin.</w:t>
      </w:r>
    </w:p>
    <w:p w:rsidR="00952618" w:rsidRPr="00995076" w:rsidRDefault="00952618" w:rsidP="00952618">
      <w:pPr>
        <w:pStyle w:val="BodyText"/>
        <w:spacing w:line="360" w:lineRule="auto"/>
        <w:rPr>
          <w:rFonts w:ascii="Times New Roman" w:hAnsi="Times New Roman" w:cs="Times New Roman"/>
          <w:b/>
          <w:lang w:val="en-US"/>
        </w:rPr>
      </w:pPr>
    </w:p>
    <w:p w:rsidR="00952618" w:rsidRPr="00995076" w:rsidRDefault="00952618" w:rsidP="00952618">
      <w:pPr>
        <w:pStyle w:val="BodyText"/>
        <w:spacing w:line="360" w:lineRule="auto"/>
        <w:rPr>
          <w:rFonts w:ascii="Times New Roman" w:hAnsi="Times New Roman" w:cs="Times New Roman"/>
          <w:b/>
          <w:lang w:val="en-US"/>
        </w:rPr>
      </w:pPr>
      <w:r w:rsidRPr="00995076">
        <w:rPr>
          <w:rFonts w:ascii="Times New Roman" w:hAnsi="Times New Roman" w:cs="Times New Roman"/>
          <w:b/>
          <w:lang w:val="en-US"/>
        </w:rPr>
        <w:t>4.7. Front-End Module:</w:t>
      </w:r>
    </w:p>
    <w:p w:rsidR="00952618" w:rsidRPr="00995076" w:rsidRDefault="00952618" w:rsidP="00952618">
      <w:pPr>
        <w:pStyle w:val="BodyText"/>
        <w:spacing w:line="360" w:lineRule="auto"/>
        <w:rPr>
          <w:rFonts w:ascii="Times New Roman" w:hAnsi="Times New Roman" w:cs="Times New Roman"/>
          <w:lang w:val="en-US"/>
        </w:rPr>
      </w:pPr>
      <w:r w:rsidRPr="00995076">
        <w:rPr>
          <w:rFonts w:ascii="Times New Roman" w:hAnsi="Times New Roman" w:cs="Times New Roman"/>
          <w:lang w:val="en-US"/>
        </w:rPr>
        <w:t>For the purpose of LOG in, we have created a PHP session. After log in, it directs to the Home page.</w:t>
      </w:r>
    </w:p>
    <w:p w:rsidR="00952618" w:rsidRPr="00995076" w:rsidRDefault="00952618" w:rsidP="00952618">
      <w:pPr>
        <w:pStyle w:val="BodyText"/>
        <w:spacing w:line="360" w:lineRule="auto"/>
        <w:rPr>
          <w:rFonts w:ascii="Times New Roman" w:hAnsi="Times New Roman" w:cs="Times New Roman"/>
          <w:lang w:val="en-US"/>
        </w:rPr>
      </w:pPr>
      <w:r w:rsidRPr="00995076">
        <w:rPr>
          <w:rFonts w:ascii="Times New Roman" w:hAnsi="Times New Roman" w:cs="Times New Roman"/>
          <w:lang w:val="en-US"/>
        </w:rPr>
        <w:t xml:space="preserve">Our home page has three options ADD node, Generate graph and Send SMS. </w:t>
      </w:r>
    </w:p>
    <w:p w:rsidR="00952618" w:rsidRPr="00995076" w:rsidRDefault="00952618" w:rsidP="00952618">
      <w:pPr>
        <w:pStyle w:val="BodyText"/>
        <w:spacing w:line="360" w:lineRule="auto"/>
        <w:rPr>
          <w:rFonts w:ascii="Times New Roman" w:hAnsi="Times New Roman" w:cs="Times New Roman"/>
          <w:b/>
          <w:lang w:val="en-US"/>
        </w:rPr>
      </w:pPr>
    </w:p>
    <w:p w:rsidR="00952618" w:rsidRPr="00995076" w:rsidRDefault="00952618" w:rsidP="00952618">
      <w:pPr>
        <w:pStyle w:val="BodyText"/>
        <w:spacing w:line="360" w:lineRule="auto"/>
        <w:rPr>
          <w:rFonts w:ascii="Times New Roman" w:hAnsi="Times New Roman" w:cs="Times New Roman"/>
          <w:b/>
          <w:lang w:val="en-US"/>
        </w:rPr>
      </w:pPr>
      <w:r w:rsidRPr="00995076">
        <w:rPr>
          <w:rFonts w:ascii="Times New Roman" w:hAnsi="Times New Roman" w:cs="Times New Roman"/>
          <w:b/>
          <w:lang w:val="en-US"/>
        </w:rPr>
        <w:t>4.8. Algorithm Description:</w:t>
      </w:r>
    </w:p>
    <w:p w:rsidR="00952618" w:rsidRPr="00995076" w:rsidRDefault="00952618" w:rsidP="00952618">
      <w:pPr>
        <w:pStyle w:val="BodyText"/>
        <w:spacing w:line="360" w:lineRule="auto"/>
        <w:rPr>
          <w:rFonts w:ascii="Times New Roman" w:hAnsi="Times New Roman" w:cs="Times New Roman"/>
          <w:b/>
          <w:lang w:val="en-US"/>
        </w:rPr>
      </w:pPr>
      <w:r w:rsidRPr="00995076">
        <w:rPr>
          <w:rFonts w:ascii="Times New Roman" w:hAnsi="Times New Roman" w:cs="Times New Roman"/>
          <w:b/>
          <w:lang w:val="en-US"/>
        </w:rPr>
        <w:t>Graph Traversal Algorithm (Breadth First Search):</w:t>
      </w:r>
    </w:p>
    <w:p w:rsidR="00952618" w:rsidRPr="00995076" w:rsidRDefault="00952618" w:rsidP="00952618">
      <w:pPr>
        <w:pStyle w:val="BodyText"/>
        <w:spacing w:line="360" w:lineRule="auto"/>
        <w:rPr>
          <w:rFonts w:ascii="Times New Roman" w:hAnsi="Times New Roman" w:cs="Times New Roman"/>
          <w:lang w:val="en-US"/>
        </w:rPr>
      </w:pPr>
      <w:r w:rsidRPr="00995076">
        <w:rPr>
          <w:rFonts w:ascii="Times New Roman" w:hAnsi="Times New Roman" w:cs="Times New Roman"/>
          <w:lang w:val="en-US"/>
        </w:rPr>
        <w:t xml:space="preserve">We have implemented BFS algorithm for graph traversal. The adjacency list which we have created in </w:t>
      </w:r>
      <w:proofErr w:type="spellStart"/>
      <w:r w:rsidRPr="00995076">
        <w:rPr>
          <w:rFonts w:ascii="Times New Roman" w:hAnsi="Times New Roman" w:cs="Times New Roman"/>
          <w:lang w:val="en-US"/>
        </w:rPr>
        <w:t>GraphConnection.JSON</w:t>
      </w:r>
      <w:proofErr w:type="spellEnd"/>
      <w:r w:rsidRPr="00995076">
        <w:rPr>
          <w:rFonts w:ascii="Times New Roman" w:hAnsi="Times New Roman" w:cs="Times New Roman"/>
          <w:lang w:val="en-US"/>
        </w:rPr>
        <w:t xml:space="preserve"> is used in BFS Traversal. It checks the status of the devices using Ping utility. The output of PING command shows destination unreachable when the ICMP packet reply from the device is of type 3 or else if it shows destination reachable when the ICMP packet reply from the device is of type 8. The output </w:t>
      </w:r>
      <w:r w:rsidRPr="00995076">
        <w:rPr>
          <w:rFonts w:ascii="Times New Roman" w:hAnsi="Times New Roman" w:cs="Times New Roman"/>
          <w:lang w:val="en-US"/>
        </w:rPr>
        <w:lastRenderedPageBreak/>
        <w:t xml:space="preserve">of PING  command is analyzed and based on this output we change the value or status of the link ‘0’as link is down, ‘1’ as link is up and ‘2’ as link is unreachable. </w:t>
      </w:r>
    </w:p>
    <w:p w:rsidR="00952618" w:rsidRPr="00952618" w:rsidRDefault="00952618" w:rsidP="00952618">
      <w:pPr>
        <w:pStyle w:val="BodyText"/>
        <w:spacing w:line="360" w:lineRule="auto"/>
        <w:rPr>
          <w:lang w:val="en-US"/>
        </w:rPr>
      </w:pPr>
    </w:p>
    <w:p w:rsidR="0032551F" w:rsidRDefault="0032551F">
      <w:pPr>
        <w:pStyle w:val="BodyText"/>
        <w:spacing w:line="360" w:lineRule="auto"/>
        <w:jc w:val="both"/>
      </w:pPr>
    </w:p>
    <w:p w:rsidR="0032551F" w:rsidRDefault="0032551F">
      <w:pPr>
        <w:pStyle w:val="BodyText"/>
        <w:spacing w:line="360" w:lineRule="auto"/>
        <w:jc w:val="both"/>
      </w:pPr>
    </w:p>
    <w:p w:rsidR="0032551F" w:rsidRDefault="0032551F">
      <w:pPr>
        <w:pStyle w:val="BodyText"/>
        <w:spacing w:line="360" w:lineRule="auto"/>
        <w:jc w:val="both"/>
      </w:pPr>
    </w:p>
    <w:p w:rsidR="0032551F" w:rsidRDefault="0032551F">
      <w:pPr>
        <w:pStyle w:val="BodyText"/>
        <w:spacing w:line="360" w:lineRule="auto"/>
        <w:jc w:val="both"/>
      </w:pPr>
    </w:p>
    <w:p w:rsidR="0032551F" w:rsidRDefault="0032551F">
      <w:pPr>
        <w:pStyle w:val="BodyText"/>
        <w:spacing w:line="360" w:lineRule="auto"/>
        <w:jc w:val="both"/>
      </w:pPr>
    </w:p>
    <w:p w:rsidR="0032551F" w:rsidRDefault="0032551F">
      <w:pPr>
        <w:pStyle w:val="BodyText"/>
        <w:spacing w:line="360" w:lineRule="auto"/>
        <w:jc w:val="both"/>
      </w:pPr>
    </w:p>
    <w:p w:rsidR="0032551F" w:rsidRDefault="0032551F">
      <w:pPr>
        <w:pStyle w:val="BodyText"/>
        <w:spacing w:line="360" w:lineRule="auto"/>
        <w:jc w:val="both"/>
      </w:pPr>
    </w:p>
    <w:p w:rsidR="0032551F" w:rsidRDefault="0032551F">
      <w:pPr>
        <w:pStyle w:val="BodyText"/>
        <w:spacing w:line="360" w:lineRule="auto"/>
        <w:jc w:val="both"/>
      </w:pPr>
    </w:p>
    <w:p w:rsidR="0032551F" w:rsidRDefault="0032551F">
      <w:pPr>
        <w:pStyle w:val="BodyText"/>
        <w:spacing w:line="360" w:lineRule="auto"/>
        <w:jc w:val="both"/>
      </w:pPr>
    </w:p>
    <w:p w:rsidR="0032551F" w:rsidRDefault="0032551F">
      <w:pPr>
        <w:pStyle w:val="BodyText"/>
        <w:spacing w:line="360" w:lineRule="auto"/>
        <w:jc w:val="both"/>
      </w:pPr>
    </w:p>
    <w:p w:rsidR="0032551F" w:rsidRDefault="0032551F">
      <w:pPr>
        <w:pStyle w:val="BodyText"/>
        <w:spacing w:line="360" w:lineRule="auto"/>
        <w:jc w:val="both"/>
      </w:pPr>
    </w:p>
    <w:p w:rsidR="0032551F" w:rsidRDefault="0032551F">
      <w:pPr>
        <w:pStyle w:val="BodyText"/>
        <w:spacing w:line="360" w:lineRule="auto"/>
        <w:jc w:val="both"/>
      </w:pPr>
    </w:p>
    <w:p w:rsidR="0032551F" w:rsidRDefault="0032551F">
      <w:pPr>
        <w:pStyle w:val="BodyText"/>
        <w:spacing w:line="360" w:lineRule="auto"/>
        <w:jc w:val="both"/>
      </w:pPr>
    </w:p>
    <w:p w:rsidR="0032551F" w:rsidRDefault="0032551F">
      <w:pPr>
        <w:pStyle w:val="BodyText"/>
        <w:spacing w:line="360" w:lineRule="auto"/>
        <w:jc w:val="both"/>
      </w:pPr>
    </w:p>
    <w:p w:rsidR="0032551F" w:rsidRDefault="0032551F">
      <w:pPr>
        <w:pStyle w:val="BodyText"/>
        <w:spacing w:line="360" w:lineRule="auto"/>
        <w:jc w:val="both"/>
      </w:pPr>
    </w:p>
    <w:p w:rsidR="002F4AE9" w:rsidRDefault="002F4AE9" w:rsidP="002F4AE9">
      <w:pPr>
        <w:widowControl/>
        <w:suppressAutoHyphens w:val="0"/>
        <w:spacing w:after="160" w:line="259" w:lineRule="auto"/>
        <w:ind w:left="2880" w:firstLine="720"/>
        <w:jc w:val="both"/>
        <w:rPr>
          <w:rFonts w:ascii="Times New Roman" w:eastAsia="Calibri" w:hAnsi="Times New Roman" w:cs="Times New Roman"/>
          <w:b/>
          <w:kern w:val="0"/>
          <w:sz w:val="28"/>
          <w:szCs w:val="28"/>
          <w:lang w:val="en-US" w:eastAsia="en-US" w:bidi="ar-SA"/>
        </w:rPr>
      </w:pPr>
    </w:p>
    <w:p w:rsidR="002F4AE9" w:rsidRDefault="002F4AE9" w:rsidP="002F4AE9">
      <w:pPr>
        <w:widowControl/>
        <w:suppressAutoHyphens w:val="0"/>
        <w:spacing w:after="160" w:line="259" w:lineRule="auto"/>
        <w:ind w:left="2880" w:firstLine="720"/>
        <w:jc w:val="both"/>
        <w:rPr>
          <w:rFonts w:ascii="Times New Roman" w:eastAsia="Calibri" w:hAnsi="Times New Roman" w:cs="Times New Roman"/>
          <w:b/>
          <w:kern w:val="0"/>
          <w:sz w:val="28"/>
          <w:szCs w:val="28"/>
          <w:lang w:val="en-US" w:eastAsia="en-US" w:bidi="ar-SA"/>
        </w:rPr>
      </w:pPr>
    </w:p>
    <w:p w:rsidR="002F4AE9" w:rsidRDefault="002F4AE9" w:rsidP="002F4AE9">
      <w:pPr>
        <w:widowControl/>
        <w:suppressAutoHyphens w:val="0"/>
        <w:spacing w:after="160" w:line="259" w:lineRule="auto"/>
        <w:ind w:left="2880" w:firstLine="720"/>
        <w:jc w:val="both"/>
        <w:rPr>
          <w:rFonts w:ascii="Times New Roman" w:eastAsia="Calibri" w:hAnsi="Times New Roman" w:cs="Times New Roman"/>
          <w:b/>
          <w:kern w:val="0"/>
          <w:sz w:val="28"/>
          <w:szCs w:val="28"/>
          <w:lang w:val="en-US" w:eastAsia="en-US" w:bidi="ar-SA"/>
        </w:rPr>
      </w:pPr>
    </w:p>
    <w:p w:rsidR="002F4AE9" w:rsidRDefault="002F4AE9" w:rsidP="002F4AE9">
      <w:pPr>
        <w:widowControl/>
        <w:suppressAutoHyphens w:val="0"/>
        <w:spacing w:after="160" w:line="259" w:lineRule="auto"/>
        <w:ind w:left="2880" w:firstLine="720"/>
        <w:jc w:val="both"/>
        <w:rPr>
          <w:rFonts w:ascii="Times New Roman" w:eastAsia="Calibri" w:hAnsi="Times New Roman" w:cs="Times New Roman"/>
          <w:b/>
          <w:kern w:val="0"/>
          <w:sz w:val="28"/>
          <w:szCs w:val="28"/>
          <w:lang w:val="en-US" w:eastAsia="en-US" w:bidi="ar-SA"/>
        </w:rPr>
      </w:pPr>
    </w:p>
    <w:p w:rsidR="002F4AE9" w:rsidRDefault="002F4AE9" w:rsidP="002F4AE9">
      <w:pPr>
        <w:widowControl/>
        <w:suppressAutoHyphens w:val="0"/>
        <w:spacing w:after="160" w:line="259" w:lineRule="auto"/>
        <w:ind w:left="2880" w:firstLine="720"/>
        <w:jc w:val="both"/>
        <w:rPr>
          <w:rFonts w:ascii="Times New Roman" w:eastAsia="Calibri" w:hAnsi="Times New Roman" w:cs="Times New Roman"/>
          <w:b/>
          <w:kern w:val="0"/>
          <w:sz w:val="28"/>
          <w:szCs w:val="28"/>
          <w:lang w:val="en-US" w:eastAsia="en-US" w:bidi="ar-SA"/>
        </w:rPr>
      </w:pPr>
    </w:p>
    <w:p w:rsidR="002F4AE9" w:rsidRDefault="002F4AE9" w:rsidP="002F4AE9">
      <w:pPr>
        <w:widowControl/>
        <w:suppressAutoHyphens w:val="0"/>
        <w:spacing w:after="160" w:line="259" w:lineRule="auto"/>
        <w:ind w:left="2880" w:firstLine="720"/>
        <w:jc w:val="both"/>
        <w:rPr>
          <w:rFonts w:ascii="Times New Roman" w:eastAsia="Calibri" w:hAnsi="Times New Roman" w:cs="Times New Roman"/>
          <w:b/>
          <w:kern w:val="0"/>
          <w:sz w:val="28"/>
          <w:szCs w:val="28"/>
          <w:lang w:val="en-US" w:eastAsia="en-US" w:bidi="ar-SA"/>
        </w:rPr>
      </w:pPr>
    </w:p>
    <w:p w:rsidR="002F4AE9" w:rsidRDefault="002F4AE9" w:rsidP="002F4AE9">
      <w:pPr>
        <w:widowControl/>
        <w:suppressAutoHyphens w:val="0"/>
        <w:spacing w:after="160" w:line="259" w:lineRule="auto"/>
        <w:ind w:left="2880" w:firstLine="720"/>
        <w:jc w:val="both"/>
        <w:rPr>
          <w:rFonts w:ascii="Times New Roman" w:eastAsia="Calibri" w:hAnsi="Times New Roman" w:cs="Times New Roman"/>
          <w:b/>
          <w:kern w:val="0"/>
          <w:sz w:val="28"/>
          <w:szCs w:val="28"/>
          <w:lang w:val="en-US" w:eastAsia="en-US" w:bidi="ar-SA"/>
        </w:rPr>
      </w:pPr>
    </w:p>
    <w:p w:rsidR="002F4AE9" w:rsidRDefault="002F4AE9" w:rsidP="002F4AE9">
      <w:pPr>
        <w:widowControl/>
        <w:suppressAutoHyphens w:val="0"/>
        <w:spacing w:after="160" w:line="259" w:lineRule="auto"/>
        <w:ind w:left="2880" w:firstLine="720"/>
        <w:jc w:val="both"/>
        <w:rPr>
          <w:rFonts w:ascii="Times New Roman" w:eastAsia="Calibri" w:hAnsi="Times New Roman" w:cs="Times New Roman"/>
          <w:b/>
          <w:kern w:val="0"/>
          <w:sz w:val="28"/>
          <w:szCs w:val="28"/>
          <w:lang w:val="en-US" w:eastAsia="en-US" w:bidi="ar-SA"/>
        </w:rPr>
      </w:pPr>
    </w:p>
    <w:p w:rsidR="002F4AE9" w:rsidRPr="002F4AE9" w:rsidRDefault="002F4AE9" w:rsidP="002F4AE9">
      <w:pPr>
        <w:widowControl/>
        <w:suppressAutoHyphens w:val="0"/>
        <w:spacing w:after="160" w:line="259" w:lineRule="auto"/>
        <w:ind w:left="2880" w:firstLine="720"/>
        <w:jc w:val="both"/>
        <w:rPr>
          <w:rFonts w:ascii="Times New Roman" w:eastAsia="Calibri" w:hAnsi="Times New Roman" w:cs="Times New Roman"/>
          <w:b/>
          <w:kern w:val="0"/>
          <w:sz w:val="28"/>
          <w:szCs w:val="28"/>
          <w:lang w:val="en-US" w:eastAsia="en-US" w:bidi="ar-SA"/>
        </w:rPr>
      </w:pPr>
      <w:r w:rsidRPr="002F4AE9">
        <w:rPr>
          <w:rFonts w:ascii="Times New Roman" w:eastAsia="Calibri" w:hAnsi="Times New Roman" w:cs="Times New Roman"/>
          <w:b/>
          <w:kern w:val="0"/>
          <w:sz w:val="28"/>
          <w:szCs w:val="28"/>
          <w:lang w:val="en-US" w:eastAsia="en-US" w:bidi="ar-SA"/>
        </w:rPr>
        <w:lastRenderedPageBreak/>
        <w:t>CHAPTER 5</w:t>
      </w:r>
    </w:p>
    <w:p w:rsidR="002F4AE9" w:rsidRPr="002F4AE9" w:rsidRDefault="002F4AE9" w:rsidP="002F4AE9">
      <w:pPr>
        <w:widowControl/>
        <w:suppressAutoHyphens w:val="0"/>
        <w:spacing w:after="160" w:line="259" w:lineRule="auto"/>
        <w:jc w:val="both"/>
        <w:rPr>
          <w:rFonts w:ascii="Calibri" w:eastAsia="Calibri" w:hAnsi="Calibri" w:cs="Times New Roman"/>
          <w:b/>
          <w:kern w:val="0"/>
          <w:lang w:val="en-US" w:eastAsia="en-US" w:bidi="ar-SA"/>
        </w:rPr>
      </w:pPr>
      <w:r w:rsidRPr="002F4AE9">
        <w:rPr>
          <w:rFonts w:ascii="Times New Roman" w:eastAsia="Calibri" w:hAnsi="Times New Roman" w:cs="Times New Roman"/>
          <w:b/>
          <w:kern w:val="0"/>
          <w:sz w:val="28"/>
          <w:szCs w:val="28"/>
          <w:lang w:val="en-US" w:eastAsia="en-US" w:bidi="ar-SA"/>
        </w:rPr>
        <w:t xml:space="preserve">                </w:t>
      </w:r>
      <w:r>
        <w:rPr>
          <w:rFonts w:ascii="Times New Roman" w:eastAsia="Calibri" w:hAnsi="Times New Roman" w:cs="Times New Roman"/>
          <w:b/>
          <w:kern w:val="0"/>
          <w:sz w:val="28"/>
          <w:szCs w:val="28"/>
          <w:lang w:val="en-US" w:eastAsia="en-US" w:bidi="ar-SA"/>
        </w:rPr>
        <w:t xml:space="preserve">                           </w:t>
      </w:r>
      <w:r w:rsidRPr="002F4AE9">
        <w:rPr>
          <w:rFonts w:ascii="Times New Roman" w:eastAsia="Calibri" w:hAnsi="Times New Roman" w:cs="Times New Roman"/>
          <w:b/>
          <w:kern w:val="0"/>
          <w:sz w:val="28"/>
          <w:szCs w:val="28"/>
          <w:lang w:val="en-US" w:eastAsia="en-US" w:bidi="ar-SA"/>
        </w:rPr>
        <w:t xml:space="preserve">  IMPLEMENTATION</w:t>
      </w:r>
    </w:p>
    <w:p w:rsidR="002F4AE9" w:rsidRPr="002F4AE9" w:rsidRDefault="002F4AE9" w:rsidP="002F4AE9">
      <w:pPr>
        <w:widowControl/>
        <w:suppressAutoHyphens w:val="0"/>
        <w:spacing w:after="160" w:line="259" w:lineRule="auto"/>
        <w:jc w:val="both"/>
        <w:rPr>
          <w:rFonts w:ascii="Calibri" w:eastAsia="Calibri" w:hAnsi="Calibri" w:cs="Times New Roman"/>
          <w:kern w:val="0"/>
          <w:lang w:val="en-US" w:eastAsia="en-US" w:bidi="ar-SA"/>
        </w:rPr>
      </w:pPr>
    </w:p>
    <w:p w:rsidR="002F4AE9" w:rsidRPr="002F4AE9" w:rsidRDefault="002F4AE9" w:rsidP="002F4AE9">
      <w:pPr>
        <w:widowControl/>
        <w:suppressAutoHyphens w:val="0"/>
        <w:spacing w:after="160" w:line="360" w:lineRule="auto"/>
        <w:jc w:val="both"/>
        <w:rPr>
          <w:rFonts w:ascii="Times New Roman" w:eastAsia="Calibri" w:hAnsi="Times New Roman" w:cs="Times New Roman"/>
          <w:kern w:val="0"/>
          <w:lang w:val="en-US" w:eastAsia="en-US" w:bidi="ar-SA"/>
        </w:rPr>
      </w:pPr>
      <w:r w:rsidRPr="002F4AE9">
        <w:rPr>
          <w:rFonts w:ascii="Times New Roman" w:eastAsia="Calibri" w:hAnsi="Times New Roman" w:cs="Times New Roman"/>
          <w:kern w:val="0"/>
          <w:lang w:val="en-US" w:eastAsia="en-US" w:bidi="ar-SA"/>
        </w:rPr>
        <w:t>This chapter describes how the design has been understood and properly translated into desired system. Implementation phase consists of the coding of the project. Firstly, the information is gathered from the various initial phase of our project. Then this information is used to develop the actual system in the implementation phase. Active Probing is used for the implementation of our project. We created three main module in our project which are Front-End Module, PING Module and SMS Module. In Front End Module we write a program in which it contains options for Add Node, Generate graph, etc. In PING Module we write a program in which it contains C++ code that pings the corresponding IP Address and records its status. In SMS Module we write a program in which all the down links are checked and sends the SMS to Network Admin about the broken links.</w:t>
      </w:r>
    </w:p>
    <w:p w:rsidR="002F4AE9" w:rsidRPr="002F4AE9" w:rsidRDefault="002F4AE9" w:rsidP="002F4AE9">
      <w:pPr>
        <w:widowControl/>
        <w:suppressAutoHyphens w:val="0"/>
        <w:spacing w:after="160" w:line="360" w:lineRule="auto"/>
        <w:jc w:val="both"/>
        <w:rPr>
          <w:rFonts w:ascii="Calibri" w:eastAsia="Calibri" w:hAnsi="Calibri" w:cs="Times New Roman"/>
          <w:b/>
          <w:kern w:val="0"/>
          <w:sz w:val="22"/>
          <w:szCs w:val="22"/>
          <w:lang w:val="en-US" w:eastAsia="en-US" w:bidi="ar-SA"/>
        </w:rPr>
      </w:pPr>
    </w:p>
    <w:p w:rsidR="002F4AE9" w:rsidRPr="002F4AE9" w:rsidRDefault="002F4AE9" w:rsidP="002F4AE9">
      <w:pPr>
        <w:widowControl/>
        <w:suppressAutoHyphens w:val="0"/>
        <w:spacing w:after="160" w:line="360" w:lineRule="auto"/>
        <w:jc w:val="both"/>
        <w:rPr>
          <w:rFonts w:ascii="Times New Roman" w:eastAsia="Calibri" w:hAnsi="Times New Roman" w:cs="Times New Roman"/>
          <w:b/>
          <w:kern w:val="0"/>
          <w:sz w:val="22"/>
          <w:szCs w:val="22"/>
          <w:lang w:val="en-US" w:eastAsia="en-US" w:bidi="ar-SA"/>
        </w:rPr>
      </w:pPr>
      <w:r>
        <w:rPr>
          <w:rFonts w:ascii="Times New Roman" w:eastAsia="Calibri" w:hAnsi="Times New Roman" w:cs="Times New Roman"/>
          <w:b/>
          <w:kern w:val="0"/>
          <w:sz w:val="22"/>
          <w:szCs w:val="22"/>
          <w:lang w:val="en-US" w:eastAsia="en-US" w:bidi="ar-SA"/>
        </w:rPr>
        <w:t xml:space="preserve">5.1. </w:t>
      </w:r>
      <w:r w:rsidRPr="002F4AE9">
        <w:rPr>
          <w:rFonts w:ascii="Times New Roman" w:eastAsia="Calibri" w:hAnsi="Times New Roman" w:cs="Times New Roman"/>
          <w:b/>
          <w:kern w:val="0"/>
          <w:sz w:val="22"/>
          <w:szCs w:val="22"/>
          <w:lang w:val="en-US" w:eastAsia="en-US" w:bidi="ar-SA"/>
        </w:rPr>
        <w:t>TOOLS DESCRIPTION:</w:t>
      </w:r>
    </w:p>
    <w:p w:rsidR="002F4AE9" w:rsidRPr="002F4AE9" w:rsidRDefault="002F4AE9" w:rsidP="002F4AE9">
      <w:pPr>
        <w:widowControl/>
        <w:suppressAutoHyphens w:val="0"/>
        <w:spacing w:after="160" w:line="360" w:lineRule="auto"/>
        <w:jc w:val="both"/>
        <w:rPr>
          <w:rFonts w:ascii="Times New Roman" w:eastAsia="Calibri" w:hAnsi="Times New Roman" w:cs="Times New Roman"/>
          <w:kern w:val="0"/>
          <w:lang w:val="en-US" w:eastAsia="en-US" w:bidi="ar-SA"/>
        </w:rPr>
      </w:pPr>
      <w:r w:rsidRPr="002F4AE9">
        <w:rPr>
          <w:rFonts w:ascii="Times New Roman" w:eastAsia="Calibri" w:hAnsi="Times New Roman" w:cs="Times New Roman"/>
          <w:kern w:val="0"/>
          <w:lang w:val="en-US" w:eastAsia="en-US" w:bidi="ar-SA"/>
        </w:rPr>
        <w:t>1) Front End:</w:t>
      </w:r>
    </w:p>
    <w:p w:rsidR="002F4AE9" w:rsidRPr="002F4AE9" w:rsidRDefault="002F4AE9" w:rsidP="002F4AE9">
      <w:pPr>
        <w:widowControl/>
        <w:numPr>
          <w:ilvl w:val="0"/>
          <w:numId w:val="12"/>
        </w:numPr>
        <w:suppressAutoHyphens w:val="0"/>
        <w:spacing w:after="160" w:line="360" w:lineRule="auto"/>
        <w:contextualSpacing/>
        <w:jc w:val="both"/>
        <w:rPr>
          <w:rFonts w:ascii="Times New Roman" w:eastAsia="Calibri" w:hAnsi="Times New Roman" w:cs="Times New Roman"/>
          <w:kern w:val="0"/>
          <w:lang w:val="en-US" w:eastAsia="en-US" w:bidi="ar-SA"/>
        </w:rPr>
      </w:pPr>
      <w:r w:rsidRPr="002F4AE9">
        <w:rPr>
          <w:rFonts w:ascii="Times New Roman" w:eastAsia="Calibri" w:hAnsi="Times New Roman" w:cs="Times New Roman"/>
          <w:kern w:val="0"/>
          <w:lang w:val="en-US" w:eastAsia="en-US" w:bidi="ar-SA"/>
        </w:rPr>
        <w:t>HTML:</w:t>
      </w:r>
    </w:p>
    <w:p w:rsidR="002F4AE9" w:rsidRPr="002F4AE9" w:rsidRDefault="002F4AE9" w:rsidP="002F4AE9">
      <w:pPr>
        <w:widowControl/>
        <w:suppressAutoHyphens w:val="0"/>
        <w:spacing w:after="160" w:line="360" w:lineRule="auto"/>
        <w:ind w:left="1440"/>
        <w:contextualSpacing/>
        <w:jc w:val="both"/>
        <w:rPr>
          <w:rFonts w:ascii="Times New Roman" w:eastAsia="Calibri" w:hAnsi="Times New Roman" w:cs="Times New Roman"/>
          <w:kern w:val="0"/>
          <w:lang w:val="en-US" w:eastAsia="en-US" w:bidi="ar-SA"/>
        </w:rPr>
      </w:pPr>
      <w:r w:rsidRPr="002F4AE9">
        <w:rPr>
          <w:rFonts w:ascii="Times New Roman" w:eastAsia="Calibri" w:hAnsi="Times New Roman" w:cs="Times New Roman"/>
          <w:kern w:val="0"/>
          <w:lang w:val="en-US" w:eastAsia="en-US" w:bidi="ar-SA"/>
        </w:rPr>
        <w:t>We have implemented HTML for Front End which include Log-in page and Admin home page. We have used HTML for the convenience in using Web based applications.</w:t>
      </w:r>
    </w:p>
    <w:p w:rsidR="002F4AE9" w:rsidRPr="002F4AE9" w:rsidRDefault="002F4AE9" w:rsidP="002F4AE9">
      <w:pPr>
        <w:widowControl/>
        <w:numPr>
          <w:ilvl w:val="0"/>
          <w:numId w:val="12"/>
        </w:numPr>
        <w:suppressAutoHyphens w:val="0"/>
        <w:spacing w:after="160" w:line="360" w:lineRule="auto"/>
        <w:contextualSpacing/>
        <w:jc w:val="both"/>
        <w:rPr>
          <w:rFonts w:ascii="Times New Roman" w:eastAsia="Calibri" w:hAnsi="Times New Roman" w:cs="Times New Roman"/>
          <w:kern w:val="0"/>
          <w:lang w:val="en-US" w:eastAsia="en-US" w:bidi="ar-SA"/>
        </w:rPr>
      </w:pPr>
      <w:r w:rsidRPr="002F4AE9">
        <w:rPr>
          <w:rFonts w:ascii="Times New Roman" w:eastAsia="Calibri" w:hAnsi="Times New Roman" w:cs="Times New Roman"/>
          <w:kern w:val="0"/>
          <w:lang w:val="en-US" w:eastAsia="en-US" w:bidi="ar-SA"/>
        </w:rPr>
        <w:t>CSS:</w:t>
      </w:r>
    </w:p>
    <w:p w:rsidR="002F4AE9" w:rsidRPr="002F4AE9" w:rsidRDefault="002F4AE9" w:rsidP="002F4AE9">
      <w:pPr>
        <w:widowControl/>
        <w:suppressAutoHyphens w:val="0"/>
        <w:spacing w:after="160" w:line="360" w:lineRule="auto"/>
        <w:ind w:left="1440"/>
        <w:contextualSpacing/>
        <w:jc w:val="both"/>
        <w:rPr>
          <w:rFonts w:ascii="Times New Roman" w:eastAsia="Calibri" w:hAnsi="Times New Roman" w:cs="Times New Roman"/>
          <w:kern w:val="0"/>
          <w:lang w:val="en-US" w:eastAsia="en-US" w:bidi="ar-SA"/>
        </w:rPr>
      </w:pPr>
      <w:r w:rsidRPr="002F4AE9">
        <w:rPr>
          <w:rFonts w:ascii="Times New Roman" w:eastAsia="Calibri" w:hAnsi="Times New Roman" w:cs="Times New Roman"/>
          <w:kern w:val="0"/>
          <w:lang w:val="en-US" w:eastAsia="en-US" w:bidi="ar-SA"/>
        </w:rPr>
        <w:t>We have implemented CSS for Web Page designing.</w:t>
      </w:r>
    </w:p>
    <w:p w:rsidR="002F4AE9" w:rsidRPr="002F4AE9" w:rsidRDefault="002F4AE9" w:rsidP="002F4AE9">
      <w:pPr>
        <w:widowControl/>
        <w:numPr>
          <w:ilvl w:val="0"/>
          <w:numId w:val="12"/>
        </w:numPr>
        <w:suppressAutoHyphens w:val="0"/>
        <w:spacing w:after="160" w:line="360" w:lineRule="auto"/>
        <w:contextualSpacing/>
        <w:jc w:val="both"/>
        <w:rPr>
          <w:rFonts w:ascii="Times New Roman" w:eastAsia="Calibri" w:hAnsi="Times New Roman" w:cs="Times New Roman"/>
          <w:kern w:val="0"/>
          <w:lang w:val="en-US" w:eastAsia="en-US" w:bidi="ar-SA"/>
        </w:rPr>
      </w:pPr>
      <w:r w:rsidRPr="002F4AE9">
        <w:rPr>
          <w:rFonts w:ascii="Times New Roman" w:eastAsia="Calibri" w:hAnsi="Times New Roman" w:cs="Times New Roman"/>
          <w:kern w:val="0"/>
          <w:lang w:val="en-US" w:eastAsia="en-US" w:bidi="ar-SA"/>
        </w:rPr>
        <w:t>JavaScript:</w:t>
      </w:r>
    </w:p>
    <w:p w:rsidR="002F4AE9" w:rsidRPr="002F4AE9" w:rsidRDefault="002F4AE9" w:rsidP="002F4AE9">
      <w:pPr>
        <w:widowControl/>
        <w:suppressAutoHyphens w:val="0"/>
        <w:spacing w:after="160" w:line="360" w:lineRule="auto"/>
        <w:ind w:left="1440"/>
        <w:contextualSpacing/>
        <w:jc w:val="both"/>
        <w:rPr>
          <w:rFonts w:ascii="Times New Roman" w:eastAsia="Calibri" w:hAnsi="Times New Roman" w:cs="Times New Roman"/>
          <w:kern w:val="0"/>
          <w:lang w:val="en-US" w:eastAsia="en-US" w:bidi="ar-SA"/>
        </w:rPr>
      </w:pPr>
      <w:r w:rsidRPr="002F4AE9">
        <w:rPr>
          <w:rFonts w:ascii="Times New Roman" w:eastAsia="Calibri" w:hAnsi="Times New Roman" w:cs="Times New Roman"/>
          <w:kern w:val="0"/>
          <w:lang w:val="en-US" w:eastAsia="en-US" w:bidi="ar-SA"/>
        </w:rPr>
        <w:t xml:space="preserve">We have implemented </w:t>
      </w:r>
      <w:proofErr w:type="gramStart"/>
      <w:r w:rsidRPr="002F4AE9">
        <w:rPr>
          <w:rFonts w:ascii="Times New Roman" w:eastAsia="Calibri" w:hAnsi="Times New Roman" w:cs="Times New Roman"/>
          <w:kern w:val="0"/>
          <w:lang w:val="en-US" w:eastAsia="en-US" w:bidi="ar-SA"/>
        </w:rPr>
        <w:t>D3JS(</w:t>
      </w:r>
      <w:proofErr w:type="gramEnd"/>
      <w:r w:rsidRPr="002F4AE9">
        <w:rPr>
          <w:rFonts w:ascii="Times New Roman" w:eastAsia="Calibri" w:hAnsi="Times New Roman" w:cs="Times New Roman"/>
          <w:kern w:val="0"/>
          <w:lang w:val="en-US" w:eastAsia="en-US" w:bidi="ar-SA"/>
        </w:rPr>
        <w:t xml:space="preserve"> Data Driven Document) for plotting the Network graph on a web page.</w:t>
      </w:r>
    </w:p>
    <w:p w:rsidR="002F4AE9" w:rsidRPr="002F4AE9" w:rsidRDefault="002F4AE9" w:rsidP="002F4AE9">
      <w:pPr>
        <w:widowControl/>
        <w:suppressAutoHyphens w:val="0"/>
        <w:spacing w:after="160" w:line="360" w:lineRule="auto"/>
        <w:jc w:val="both"/>
        <w:rPr>
          <w:rFonts w:ascii="Times New Roman" w:eastAsia="Calibri" w:hAnsi="Times New Roman" w:cs="Times New Roman"/>
          <w:kern w:val="0"/>
          <w:lang w:val="en-US" w:eastAsia="en-US" w:bidi="ar-SA"/>
        </w:rPr>
      </w:pPr>
      <w:r w:rsidRPr="002F4AE9">
        <w:rPr>
          <w:rFonts w:ascii="Times New Roman" w:eastAsia="Calibri" w:hAnsi="Times New Roman" w:cs="Times New Roman"/>
          <w:kern w:val="0"/>
          <w:lang w:val="en-US" w:eastAsia="en-US" w:bidi="ar-SA"/>
        </w:rPr>
        <w:t>2) Server Side:</w:t>
      </w:r>
    </w:p>
    <w:p w:rsidR="002F4AE9" w:rsidRPr="002F4AE9" w:rsidRDefault="002F4AE9" w:rsidP="002F4AE9">
      <w:pPr>
        <w:widowControl/>
        <w:numPr>
          <w:ilvl w:val="0"/>
          <w:numId w:val="13"/>
        </w:numPr>
        <w:suppressAutoHyphens w:val="0"/>
        <w:spacing w:after="160" w:line="360" w:lineRule="auto"/>
        <w:contextualSpacing/>
        <w:jc w:val="both"/>
        <w:rPr>
          <w:rFonts w:ascii="Times New Roman" w:eastAsia="Calibri" w:hAnsi="Times New Roman" w:cs="Times New Roman"/>
          <w:kern w:val="0"/>
          <w:lang w:val="en-US" w:eastAsia="en-US" w:bidi="ar-SA"/>
        </w:rPr>
      </w:pPr>
      <w:r w:rsidRPr="002F4AE9">
        <w:rPr>
          <w:rFonts w:ascii="Times New Roman" w:eastAsia="Calibri" w:hAnsi="Times New Roman" w:cs="Times New Roman"/>
          <w:kern w:val="0"/>
          <w:lang w:val="en-US" w:eastAsia="en-US" w:bidi="ar-SA"/>
        </w:rPr>
        <w:t>PHP Scripting:</w:t>
      </w:r>
    </w:p>
    <w:p w:rsidR="002F4AE9" w:rsidRPr="002F4AE9" w:rsidRDefault="002F4AE9" w:rsidP="002F4AE9">
      <w:pPr>
        <w:widowControl/>
        <w:suppressAutoHyphens w:val="0"/>
        <w:spacing w:after="160" w:line="360" w:lineRule="auto"/>
        <w:ind w:left="1440"/>
        <w:contextualSpacing/>
        <w:jc w:val="both"/>
        <w:rPr>
          <w:rFonts w:ascii="Times New Roman" w:eastAsia="Calibri" w:hAnsi="Times New Roman" w:cs="Times New Roman"/>
          <w:kern w:val="0"/>
          <w:lang w:val="en-US" w:eastAsia="en-US" w:bidi="ar-SA"/>
        </w:rPr>
      </w:pPr>
      <w:r w:rsidRPr="002F4AE9">
        <w:rPr>
          <w:rFonts w:ascii="Times New Roman" w:eastAsia="Calibri" w:hAnsi="Times New Roman" w:cs="Times New Roman"/>
          <w:kern w:val="0"/>
          <w:lang w:val="en-US" w:eastAsia="en-US" w:bidi="ar-SA"/>
        </w:rPr>
        <w:t>We have implemented PHP for taking input from JSON files and using it for modifying the link state files. It is also used for executing the C++ executable file.</w:t>
      </w:r>
    </w:p>
    <w:p w:rsidR="002F4AE9" w:rsidRPr="002F4AE9" w:rsidRDefault="002F4AE9" w:rsidP="002F4AE9">
      <w:pPr>
        <w:widowControl/>
        <w:numPr>
          <w:ilvl w:val="0"/>
          <w:numId w:val="13"/>
        </w:numPr>
        <w:suppressAutoHyphens w:val="0"/>
        <w:spacing w:after="160" w:line="360" w:lineRule="auto"/>
        <w:contextualSpacing/>
        <w:jc w:val="both"/>
        <w:rPr>
          <w:rFonts w:ascii="Times New Roman" w:eastAsia="Calibri" w:hAnsi="Times New Roman" w:cs="Times New Roman"/>
          <w:kern w:val="0"/>
          <w:lang w:val="en-US" w:eastAsia="en-US" w:bidi="ar-SA"/>
        </w:rPr>
      </w:pPr>
      <w:r w:rsidRPr="002F4AE9">
        <w:rPr>
          <w:rFonts w:ascii="Times New Roman" w:eastAsia="Calibri" w:hAnsi="Times New Roman" w:cs="Times New Roman"/>
          <w:kern w:val="0"/>
          <w:lang w:val="en-US" w:eastAsia="en-US" w:bidi="ar-SA"/>
        </w:rPr>
        <w:lastRenderedPageBreak/>
        <w:t>C++:</w:t>
      </w:r>
    </w:p>
    <w:p w:rsidR="002F4AE9" w:rsidRPr="002F4AE9" w:rsidRDefault="002F4AE9" w:rsidP="002F4AE9">
      <w:pPr>
        <w:widowControl/>
        <w:suppressAutoHyphens w:val="0"/>
        <w:spacing w:after="160" w:line="360" w:lineRule="auto"/>
        <w:ind w:left="1440"/>
        <w:contextualSpacing/>
        <w:jc w:val="both"/>
        <w:rPr>
          <w:rFonts w:ascii="Times New Roman" w:eastAsia="Calibri" w:hAnsi="Times New Roman" w:cs="Times New Roman"/>
          <w:kern w:val="0"/>
          <w:lang w:val="en-US" w:eastAsia="en-US" w:bidi="ar-SA"/>
        </w:rPr>
      </w:pPr>
      <w:r w:rsidRPr="002F4AE9">
        <w:rPr>
          <w:rFonts w:ascii="Times New Roman" w:eastAsia="Calibri" w:hAnsi="Times New Roman" w:cs="Times New Roman"/>
          <w:kern w:val="0"/>
          <w:lang w:val="en-US" w:eastAsia="en-US" w:bidi="ar-SA"/>
        </w:rPr>
        <w:t xml:space="preserve">It is used for </w:t>
      </w:r>
      <w:proofErr w:type="spellStart"/>
      <w:r w:rsidRPr="002F4AE9">
        <w:rPr>
          <w:rFonts w:ascii="Times New Roman" w:eastAsia="Calibri" w:hAnsi="Times New Roman" w:cs="Times New Roman"/>
          <w:kern w:val="0"/>
          <w:lang w:val="en-US" w:eastAsia="en-US" w:bidi="ar-SA"/>
        </w:rPr>
        <w:t>Input/Output</w:t>
      </w:r>
      <w:proofErr w:type="spellEnd"/>
      <w:r w:rsidRPr="002F4AE9">
        <w:rPr>
          <w:rFonts w:ascii="Times New Roman" w:eastAsia="Calibri" w:hAnsi="Times New Roman" w:cs="Times New Roman"/>
          <w:kern w:val="0"/>
          <w:lang w:val="en-US" w:eastAsia="en-US" w:bidi="ar-SA"/>
        </w:rPr>
        <w:t xml:space="preserve"> from JSON files. The main purpose is for Breadth first search for the corresponding graph. It is used for creating graph adjacency list. Our source code uses ping utility to detect the link’s state. We have used </w:t>
      </w:r>
      <w:proofErr w:type="spellStart"/>
      <w:r w:rsidRPr="002F4AE9">
        <w:rPr>
          <w:rFonts w:ascii="Times New Roman" w:eastAsia="Calibri" w:hAnsi="Times New Roman" w:cs="Times New Roman"/>
          <w:kern w:val="0"/>
          <w:lang w:val="en-US" w:eastAsia="en-US" w:bidi="ar-SA"/>
        </w:rPr>
        <w:t>Json-cpp</w:t>
      </w:r>
      <w:proofErr w:type="spellEnd"/>
      <w:r w:rsidRPr="002F4AE9">
        <w:rPr>
          <w:rFonts w:ascii="Times New Roman" w:eastAsia="Calibri" w:hAnsi="Times New Roman" w:cs="Times New Roman"/>
          <w:kern w:val="0"/>
          <w:lang w:val="en-US" w:eastAsia="en-US" w:bidi="ar-SA"/>
        </w:rPr>
        <w:t xml:space="preserve"> Parser and source file under our source code.</w:t>
      </w:r>
    </w:p>
    <w:p w:rsidR="002F4AE9" w:rsidRPr="002F4AE9" w:rsidRDefault="002F4AE9" w:rsidP="002F4AE9">
      <w:pPr>
        <w:widowControl/>
        <w:suppressAutoHyphens w:val="0"/>
        <w:spacing w:after="160" w:line="360" w:lineRule="auto"/>
        <w:jc w:val="both"/>
        <w:rPr>
          <w:rFonts w:ascii="Times New Roman" w:eastAsia="Calibri" w:hAnsi="Times New Roman" w:cs="Times New Roman"/>
          <w:kern w:val="0"/>
          <w:lang w:val="en-US" w:eastAsia="en-US" w:bidi="ar-SA"/>
        </w:rPr>
      </w:pPr>
    </w:p>
    <w:p w:rsidR="002F4AE9" w:rsidRPr="002F4AE9" w:rsidRDefault="002F4AE9" w:rsidP="002F4AE9">
      <w:pPr>
        <w:widowControl/>
        <w:suppressAutoHyphens w:val="0"/>
        <w:spacing w:after="160" w:line="360" w:lineRule="auto"/>
        <w:jc w:val="both"/>
        <w:rPr>
          <w:rFonts w:ascii="Times New Roman" w:eastAsia="Calibri" w:hAnsi="Times New Roman" w:cs="Times New Roman"/>
          <w:kern w:val="0"/>
          <w:lang w:val="en-US" w:eastAsia="en-US" w:bidi="ar-SA"/>
        </w:rPr>
      </w:pPr>
    </w:p>
    <w:p w:rsidR="002F4AE9" w:rsidRPr="002F4AE9" w:rsidRDefault="002F4AE9" w:rsidP="002F4AE9">
      <w:pPr>
        <w:widowControl/>
        <w:suppressAutoHyphens w:val="0"/>
        <w:spacing w:after="160" w:line="360" w:lineRule="auto"/>
        <w:jc w:val="both"/>
        <w:rPr>
          <w:rFonts w:ascii="Times New Roman" w:eastAsia="Calibri" w:hAnsi="Times New Roman" w:cs="Times New Roman"/>
          <w:kern w:val="0"/>
          <w:lang w:val="en-US" w:eastAsia="en-US" w:bidi="ar-SA"/>
        </w:rPr>
      </w:pPr>
      <w:r w:rsidRPr="002F4AE9">
        <w:rPr>
          <w:rFonts w:ascii="Times New Roman" w:eastAsia="Calibri" w:hAnsi="Times New Roman" w:cs="Times New Roman"/>
          <w:kern w:val="0"/>
          <w:lang w:val="en-US" w:eastAsia="en-US" w:bidi="ar-SA"/>
        </w:rPr>
        <w:t>3) File Format:</w:t>
      </w:r>
    </w:p>
    <w:p w:rsidR="002F4AE9" w:rsidRDefault="002F4AE9" w:rsidP="002F4AE9">
      <w:pPr>
        <w:widowControl/>
        <w:numPr>
          <w:ilvl w:val="0"/>
          <w:numId w:val="14"/>
        </w:numPr>
        <w:suppressAutoHyphens w:val="0"/>
        <w:spacing w:after="160" w:line="360" w:lineRule="auto"/>
        <w:contextualSpacing/>
        <w:jc w:val="both"/>
        <w:rPr>
          <w:rFonts w:ascii="Times New Roman" w:eastAsia="Calibri" w:hAnsi="Times New Roman" w:cs="Times New Roman"/>
          <w:kern w:val="0"/>
          <w:lang w:val="en-US" w:eastAsia="en-US" w:bidi="ar-SA"/>
        </w:rPr>
      </w:pPr>
      <w:r w:rsidRPr="002F4AE9">
        <w:rPr>
          <w:rFonts w:ascii="Times New Roman" w:eastAsia="Calibri" w:hAnsi="Times New Roman" w:cs="Times New Roman"/>
          <w:kern w:val="0"/>
          <w:lang w:val="en-US" w:eastAsia="en-US" w:bidi="ar-SA"/>
        </w:rPr>
        <w:t>JSON:</w:t>
      </w:r>
    </w:p>
    <w:p w:rsidR="005B74E2" w:rsidRPr="002F4AE9" w:rsidRDefault="005B74E2" w:rsidP="005B74E2">
      <w:pPr>
        <w:widowControl/>
        <w:suppressAutoHyphens w:val="0"/>
        <w:spacing w:after="160" w:line="360" w:lineRule="auto"/>
        <w:ind w:left="1440"/>
        <w:contextualSpacing/>
        <w:jc w:val="both"/>
        <w:rPr>
          <w:rFonts w:ascii="Times New Roman" w:eastAsia="Calibri" w:hAnsi="Times New Roman" w:cs="Times New Roman"/>
          <w:kern w:val="0"/>
          <w:lang w:val="en-US" w:eastAsia="en-US" w:bidi="ar-SA"/>
        </w:rPr>
      </w:pPr>
      <w:r w:rsidRPr="005B74E2">
        <w:rPr>
          <w:rFonts w:ascii="Times New Roman" w:eastAsia="Calibri" w:hAnsi="Times New Roman" w:cs="Times New Roman"/>
          <w:b/>
          <w:bCs/>
          <w:kern w:val="0"/>
          <w:lang w:eastAsia="en-US" w:bidi="ar-SA"/>
        </w:rPr>
        <w:t>JSON</w:t>
      </w:r>
      <w:r w:rsidRPr="005B74E2">
        <w:rPr>
          <w:rFonts w:ascii="Times New Roman" w:eastAsia="Calibri" w:hAnsi="Times New Roman" w:cs="Times New Roman"/>
          <w:kern w:val="0"/>
          <w:lang w:eastAsia="en-US" w:bidi="ar-SA"/>
        </w:rPr>
        <w:t> or JavaScript Object Notation is a lightweight text-based open standard designed for human-readable data interchange</w:t>
      </w:r>
    </w:p>
    <w:p w:rsidR="002F4AE9" w:rsidRPr="002F4AE9" w:rsidRDefault="002F4AE9" w:rsidP="002F4AE9">
      <w:pPr>
        <w:widowControl/>
        <w:suppressAutoHyphens w:val="0"/>
        <w:spacing w:after="160" w:line="360" w:lineRule="auto"/>
        <w:ind w:left="1440"/>
        <w:contextualSpacing/>
        <w:jc w:val="both"/>
        <w:rPr>
          <w:rFonts w:ascii="Times New Roman" w:eastAsia="Calibri" w:hAnsi="Times New Roman" w:cs="Times New Roman"/>
          <w:kern w:val="0"/>
          <w:lang w:val="en-US" w:eastAsia="en-US" w:bidi="ar-SA"/>
        </w:rPr>
      </w:pPr>
      <w:r w:rsidRPr="002F4AE9">
        <w:rPr>
          <w:rFonts w:ascii="Times New Roman" w:eastAsia="Calibri" w:hAnsi="Times New Roman" w:cs="Times New Roman"/>
          <w:kern w:val="0"/>
          <w:lang w:val="en-US" w:eastAsia="en-US" w:bidi="ar-SA"/>
        </w:rPr>
        <w:t xml:space="preserve">For the purpose of data storage, we have used </w:t>
      </w:r>
      <w:proofErr w:type="gramStart"/>
      <w:r w:rsidRPr="002F4AE9">
        <w:rPr>
          <w:rFonts w:ascii="Times New Roman" w:eastAsia="Calibri" w:hAnsi="Times New Roman" w:cs="Times New Roman"/>
          <w:kern w:val="0"/>
          <w:lang w:val="en-US" w:eastAsia="en-US" w:bidi="ar-SA"/>
        </w:rPr>
        <w:t>JSON(</w:t>
      </w:r>
      <w:proofErr w:type="gramEnd"/>
      <w:r w:rsidRPr="002F4AE9">
        <w:rPr>
          <w:rFonts w:ascii="Times New Roman" w:eastAsia="Calibri" w:hAnsi="Times New Roman" w:cs="Times New Roman"/>
          <w:kern w:val="0"/>
          <w:lang w:val="en-US" w:eastAsia="en-US" w:bidi="ar-SA"/>
        </w:rPr>
        <w:t xml:space="preserve"> JavaScript Object Notation) file format. </w:t>
      </w:r>
    </w:p>
    <w:p w:rsidR="002F4AE9" w:rsidRPr="002F4AE9" w:rsidRDefault="002F4AE9" w:rsidP="002F4AE9">
      <w:pPr>
        <w:widowControl/>
        <w:suppressAutoHyphens w:val="0"/>
        <w:spacing w:after="160" w:line="360" w:lineRule="auto"/>
        <w:jc w:val="both"/>
        <w:rPr>
          <w:rFonts w:ascii="Times New Roman" w:eastAsia="Calibri" w:hAnsi="Times New Roman" w:cs="Times New Roman"/>
          <w:kern w:val="0"/>
          <w:lang w:val="en-US" w:eastAsia="en-US" w:bidi="ar-SA"/>
        </w:rPr>
      </w:pPr>
      <w:r w:rsidRPr="002F4AE9">
        <w:rPr>
          <w:rFonts w:ascii="Times New Roman" w:eastAsia="Calibri" w:hAnsi="Times New Roman" w:cs="Times New Roman"/>
          <w:kern w:val="0"/>
          <w:lang w:val="en-US" w:eastAsia="en-US" w:bidi="ar-SA"/>
        </w:rPr>
        <w:t>4) Server:</w:t>
      </w:r>
    </w:p>
    <w:p w:rsidR="002F4AE9" w:rsidRDefault="002F4AE9" w:rsidP="002F4AE9">
      <w:pPr>
        <w:widowControl/>
        <w:numPr>
          <w:ilvl w:val="0"/>
          <w:numId w:val="14"/>
        </w:numPr>
        <w:suppressAutoHyphens w:val="0"/>
        <w:spacing w:after="160" w:line="360" w:lineRule="auto"/>
        <w:contextualSpacing/>
        <w:jc w:val="both"/>
        <w:rPr>
          <w:rFonts w:ascii="Times New Roman" w:eastAsia="Calibri" w:hAnsi="Times New Roman" w:cs="Times New Roman"/>
          <w:kern w:val="0"/>
          <w:lang w:val="en-US" w:eastAsia="en-US" w:bidi="ar-SA"/>
        </w:rPr>
      </w:pPr>
      <w:r w:rsidRPr="002F4AE9">
        <w:rPr>
          <w:rFonts w:ascii="Times New Roman" w:eastAsia="Calibri" w:hAnsi="Times New Roman" w:cs="Times New Roman"/>
          <w:kern w:val="0"/>
          <w:lang w:val="en-US" w:eastAsia="en-US" w:bidi="ar-SA"/>
        </w:rPr>
        <w:t>Apache:</w:t>
      </w:r>
    </w:p>
    <w:p w:rsidR="005B74E2" w:rsidRPr="002F4AE9" w:rsidRDefault="005B74E2" w:rsidP="005B74E2">
      <w:pPr>
        <w:widowControl/>
        <w:suppressAutoHyphens w:val="0"/>
        <w:spacing w:after="160" w:line="360" w:lineRule="auto"/>
        <w:ind w:left="1440"/>
        <w:contextualSpacing/>
        <w:jc w:val="both"/>
        <w:rPr>
          <w:rFonts w:ascii="Times New Roman" w:eastAsia="Calibri" w:hAnsi="Times New Roman" w:cs="Times New Roman"/>
          <w:kern w:val="0"/>
          <w:lang w:val="en-US" w:eastAsia="en-US" w:bidi="ar-SA"/>
        </w:rPr>
      </w:pPr>
      <w:r w:rsidRPr="005B74E2">
        <w:rPr>
          <w:rFonts w:ascii="Times New Roman" w:eastAsia="Calibri" w:hAnsi="Times New Roman" w:cs="Times New Roman"/>
          <w:b/>
          <w:bCs/>
          <w:kern w:val="0"/>
          <w:lang w:eastAsia="en-US" w:bidi="ar-SA"/>
        </w:rPr>
        <w:t>Apache</w:t>
      </w:r>
      <w:r w:rsidRPr="005B74E2">
        <w:rPr>
          <w:rFonts w:ascii="Times New Roman" w:eastAsia="Calibri" w:hAnsi="Times New Roman" w:cs="Times New Roman"/>
          <w:kern w:val="0"/>
          <w:lang w:eastAsia="en-US" w:bidi="ar-SA"/>
        </w:rPr>
        <w:t> is a freely available Web </w:t>
      </w:r>
      <w:r w:rsidRPr="005B74E2">
        <w:rPr>
          <w:rFonts w:ascii="Times New Roman" w:eastAsia="Calibri" w:hAnsi="Times New Roman" w:cs="Times New Roman"/>
          <w:b/>
          <w:bCs/>
          <w:kern w:val="0"/>
          <w:lang w:eastAsia="en-US" w:bidi="ar-SA"/>
        </w:rPr>
        <w:t>server</w:t>
      </w:r>
      <w:r w:rsidRPr="005B74E2">
        <w:rPr>
          <w:rFonts w:ascii="Times New Roman" w:eastAsia="Calibri" w:hAnsi="Times New Roman" w:cs="Times New Roman"/>
          <w:kern w:val="0"/>
          <w:lang w:eastAsia="en-US" w:bidi="ar-SA"/>
        </w:rPr>
        <w:t> that is distributed under an "open source" license. Version 2.0 runs on most UNIX-based operating systems (such as Linux, Solaris, Digital UNIX, and AIX)</w:t>
      </w:r>
    </w:p>
    <w:p w:rsidR="002F4AE9" w:rsidRPr="002F4AE9" w:rsidRDefault="002F4AE9" w:rsidP="002F4AE9">
      <w:pPr>
        <w:widowControl/>
        <w:suppressAutoHyphens w:val="0"/>
        <w:spacing w:after="160" w:line="360" w:lineRule="auto"/>
        <w:ind w:left="1440"/>
        <w:contextualSpacing/>
        <w:jc w:val="both"/>
        <w:rPr>
          <w:rFonts w:ascii="Times New Roman" w:eastAsia="Calibri" w:hAnsi="Times New Roman" w:cs="Times New Roman"/>
          <w:kern w:val="0"/>
          <w:lang w:val="en-US" w:eastAsia="en-US" w:bidi="ar-SA"/>
        </w:rPr>
      </w:pPr>
      <w:r w:rsidRPr="002F4AE9">
        <w:rPr>
          <w:rFonts w:ascii="Times New Roman" w:eastAsia="Calibri" w:hAnsi="Times New Roman" w:cs="Times New Roman"/>
          <w:kern w:val="0"/>
          <w:lang w:val="en-US" w:eastAsia="en-US" w:bidi="ar-SA"/>
        </w:rPr>
        <w:t>The server is used for hosting the Web pages for the front end.</w:t>
      </w:r>
    </w:p>
    <w:p w:rsidR="002F4AE9" w:rsidRPr="002F4AE9" w:rsidRDefault="002F4AE9" w:rsidP="002F4AE9">
      <w:pPr>
        <w:widowControl/>
        <w:suppressAutoHyphens w:val="0"/>
        <w:spacing w:after="160" w:line="360" w:lineRule="auto"/>
        <w:jc w:val="both"/>
        <w:rPr>
          <w:rFonts w:ascii="Times New Roman" w:eastAsia="Calibri" w:hAnsi="Times New Roman" w:cs="Times New Roman"/>
          <w:kern w:val="0"/>
          <w:lang w:val="en-US" w:eastAsia="en-US" w:bidi="ar-SA"/>
        </w:rPr>
      </w:pPr>
    </w:p>
    <w:p w:rsidR="002F4AE9" w:rsidRPr="002F4AE9" w:rsidRDefault="002F4AE9" w:rsidP="002F4AE9">
      <w:pPr>
        <w:widowControl/>
        <w:suppressAutoHyphens w:val="0"/>
        <w:spacing w:after="160" w:line="360" w:lineRule="auto"/>
        <w:jc w:val="both"/>
        <w:rPr>
          <w:rFonts w:ascii="Times New Roman" w:eastAsia="Calibri" w:hAnsi="Times New Roman" w:cs="Times New Roman"/>
          <w:b/>
          <w:kern w:val="0"/>
          <w:lang w:val="en-US" w:eastAsia="en-US" w:bidi="ar-SA"/>
        </w:rPr>
      </w:pPr>
      <w:r>
        <w:rPr>
          <w:rFonts w:ascii="Times New Roman" w:eastAsia="Calibri" w:hAnsi="Times New Roman" w:cs="Times New Roman"/>
          <w:b/>
          <w:kern w:val="0"/>
          <w:lang w:val="en-US" w:eastAsia="en-US" w:bidi="ar-SA"/>
        </w:rPr>
        <w:t xml:space="preserve">5.2. </w:t>
      </w:r>
      <w:r w:rsidRPr="002F4AE9">
        <w:rPr>
          <w:rFonts w:ascii="Times New Roman" w:eastAsia="Calibri" w:hAnsi="Times New Roman" w:cs="Times New Roman"/>
          <w:b/>
          <w:kern w:val="0"/>
          <w:lang w:val="en-US" w:eastAsia="en-US" w:bidi="ar-SA"/>
        </w:rPr>
        <w:t>Model Description:</w:t>
      </w:r>
    </w:p>
    <w:p w:rsidR="002F4AE9" w:rsidRPr="002F4AE9" w:rsidRDefault="002F4AE9" w:rsidP="002F4AE9">
      <w:pPr>
        <w:widowControl/>
        <w:suppressAutoHyphens w:val="0"/>
        <w:spacing w:line="360" w:lineRule="auto"/>
        <w:jc w:val="both"/>
        <w:rPr>
          <w:rFonts w:ascii="Times New Roman" w:eastAsia="Calibri" w:hAnsi="Times New Roman" w:cs="Times New Roman"/>
          <w:kern w:val="0"/>
          <w:sz w:val="22"/>
          <w:szCs w:val="22"/>
          <w:lang w:val="en-US" w:eastAsia="en-US" w:bidi="ar-SA"/>
        </w:rPr>
      </w:pPr>
      <w:r w:rsidRPr="002F4AE9">
        <w:rPr>
          <w:rFonts w:ascii="Times New Roman" w:eastAsia="Calibri" w:hAnsi="Times New Roman" w:cs="Times New Roman"/>
          <w:kern w:val="0"/>
          <w:sz w:val="22"/>
          <w:szCs w:val="22"/>
          <w:lang w:val="en-US" w:eastAsia="en-US" w:bidi="ar-SA"/>
        </w:rPr>
        <w:t>We have used Active Probing technique for the Network Mapper.</w:t>
      </w:r>
      <w:r w:rsidRPr="002F4AE9">
        <w:rPr>
          <w:rFonts w:ascii="Times New Roman" w:hAnsi="Times New Roman" w:cs="Times New Roman"/>
          <w:sz w:val="22"/>
          <w:szCs w:val="22"/>
          <w:lang w:val="en-GB"/>
        </w:rPr>
        <w:t xml:space="preserve">Active probing is an active network monitoring technique that has potential for developing effective solutions for fault localization. In this paper we use active probing to present an approach to develop tools for performing fault localization. We discuss various design issues involved and propose architecture for building such a tool. We describe an algorithm for probe set selection for problem detection and present simulation results to show its effectiveness. </w:t>
      </w:r>
    </w:p>
    <w:p w:rsidR="001930C7" w:rsidRDefault="001930C7" w:rsidP="002F4AE9">
      <w:pPr>
        <w:widowControl/>
        <w:suppressAutoHyphens w:val="0"/>
        <w:spacing w:line="360" w:lineRule="auto"/>
        <w:jc w:val="both"/>
        <w:rPr>
          <w:rFonts w:ascii="Times New Roman" w:eastAsia="Calibri" w:hAnsi="Times New Roman" w:cs="Times New Roman"/>
          <w:kern w:val="0"/>
          <w:lang w:val="en-US" w:eastAsia="en-US" w:bidi="ar-SA"/>
        </w:rPr>
      </w:pPr>
    </w:p>
    <w:p w:rsidR="002F4AE9" w:rsidRPr="002F4AE9" w:rsidRDefault="002F4AE9" w:rsidP="002F4AE9">
      <w:pPr>
        <w:widowControl/>
        <w:suppressAutoHyphens w:val="0"/>
        <w:spacing w:line="360" w:lineRule="auto"/>
        <w:jc w:val="both"/>
        <w:rPr>
          <w:rFonts w:ascii="Times New Roman" w:eastAsia="Calibri" w:hAnsi="Times New Roman" w:cs="Times New Roman"/>
          <w:kern w:val="0"/>
          <w:sz w:val="22"/>
          <w:szCs w:val="22"/>
          <w:lang w:val="en-US" w:eastAsia="en-US" w:bidi="ar-SA"/>
        </w:rPr>
      </w:pPr>
      <w:r w:rsidRPr="002F4AE9">
        <w:rPr>
          <w:rFonts w:ascii="Times New Roman" w:eastAsia="Calibri" w:hAnsi="Times New Roman" w:cs="Times New Roman"/>
          <w:kern w:val="0"/>
          <w:sz w:val="22"/>
          <w:szCs w:val="22"/>
          <w:lang w:val="en-US" w:eastAsia="en-US" w:bidi="ar-SA"/>
        </w:rPr>
        <w:t>An Algorithm for Network Mapper using Active Probing is as follows:</w:t>
      </w:r>
    </w:p>
    <w:p w:rsidR="002F4AE9" w:rsidRPr="002F4AE9" w:rsidRDefault="002F4AE9" w:rsidP="002F4AE9">
      <w:pPr>
        <w:widowControl/>
        <w:suppressAutoHyphens w:val="0"/>
        <w:spacing w:line="360" w:lineRule="auto"/>
        <w:jc w:val="both"/>
        <w:rPr>
          <w:rFonts w:ascii="Times New Roman" w:eastAsia="Calibri" w:hAnsi="Times New Roman" w:cs="Times New Roman"/>
          <w:kern w:val="0"/>
          <w:sz w:val="22"/>
          <w:szCs w:val="22"/>
          <w:lang w:val="en-US" w:eastAsia="en-US" w:bidi="ar-SA"/>
        </w:rPr>
      </w:pPr>
      <w:r w:rsidRPr="002F4AE9">
        <w:rPr>
          <w:rFonts w:ascii="Times New Roman" w:eastAsia="Calibri" w:hAnsi="Times New Roman" w:cs="Times New Roman"/>
          <w:kern w:val="0"/>
          <w:sz w:val="22"/>
          <w:szCs w:val="22"/>
          <w:lang w:val="en-US" w:eastAsia="en-US" w:bidi="ar-SA"/>
        </w:rPr>
        <w:t>1) Initially, The links are added using GUI, given that the details such as IP Address, ID, Parent ID,    device name.</w:t>
      </w:r>
    </w:p>
    <w:p w:rsidR="002F4AE9" w:rsidRPr="002F4AE9" w:rsidRDefault="002F4AE9" w:rsidP="002F4AE9">
      <w:pPr>
        <w:widowControl/>
        <w:suppressAutoHyphens w:val="0"/>
        <w:spacing w:line="360" w:lineRule="auto"/>
        <w:jc w:val="both"/>
        <w:rPr>
          <w:rFonts w:ascii="Times New Roman" w:eastAsia="Calibri" w:hAnsi="Times New Roman" w:cs="Times New Roman"/>
          <w:kern w:val="0"/>
          <w:sz w:val="22"/>
          <w:szCs w:val="22"/>
          <w:lang w:val="en-US" w:eastAsia="en-US" w:bidi="ar-SA"/>
        </w:rPr>
      </w:pPr>
      <w:r w:rsidRPr="002F4AE9">
        <w:rPr>
          <w:rFonts w:ascii="Times New Roman" w:eastAsia="Calibri" w:hAnsi="Times New Roman" w:cs="Times New Roman"/>
          <w:kern w:val="0"/>
          <w:sz w:val="22"/>
          <w:szCs w:val="22"/>
          <w:lang w:val="en-US" w:eastAsia="en-US" w:bidi="ar-SA"/>
        </w:rPr>
        <w:lastRenderedPageBreak/>
        <w:t>2) Using these graph connections, the nodes are traversed using BSF and the link states are detected by analyzing the output of PING utility.</w:t>
      </w:r>
    </w:p>
    <w:p w:rsidR="002F4AE9" w:rsidRPr="002F4AE9" w:rsidRDefault="002F4AE9" w:rsidP="002F4AE9">
      <w:pPr>
        <w:widowControl/>
        <w:suppressAutoHyphens w:val="0"/>
        <w:spacing w:line="360" w:lineRule="auto"/>
        <w:jc w:val="both"/>
        <w:rPr>
          <w:rFonts w:ascii="Times New Roman" w:eastAsia="Calibri" w:hAnsi="Times New Roman" w:cs="Times New Roman"/>
          <w:kern w:val="0"/>
          <w:sz w:val="22"/>
          <w:szCs w:val="22"/>
          <w:lang w:val="en-US" w:eastAsia="en-US" w:bidi="ar-SA"/>
        </w:rPr>
      </w:pPr>
      <w:r w:rsidRPr="002F4AE9">
        <w:rPr>
          <w:rFonts w:ascii="Times New Roman" w:eastAsia="Calibri" w:hAnsi="Times New Roman" w:cs="Times New Roman"/>
          <w:kern w:val="0"/>
          <w:sz w:val="22"/>
          <w:szCs w:val="22"/>
          <w:lang w:val="en-US" w:eastAsia="en-US" w:bidi="ar-SA"/>
        </w:rPr>
        <w:t xml:space="preserve">3) The link states are then used to plot the NETWORK GRAPH. </w:t>
      </w:r>
    </w:p>
    <w:p w:rsidR="002F4AE9" w:rsidRPr="001930C7" w:rsidRDefault="002F4AE9" w:rsidP="001930C7">
      <w:pPr>
        <w:widowControl/>
        <w:suppressAutoHyphens w:val="0"/>
        <w:spacing w:line="360" w:lineRule="auto"/>
        <w:jc w:val="both"/>
        <w:rPr>
          <w:rFonts w:ascii="Times New Roman" w:eastAsia="Calibri" w:hAnsi="Times New Roman" w:cs="Times New Roman"/>
          <w:strike/>
          <w:kern w:val="0"/>
          <w:sz w:val="22"/>
          <w:szCs w:val="22"/>
          <w:lang w:val="en-US" w:eastAsia="en-US" w:bidi="ar-SA"/>
        </w:rPr>
      </w:pPr>
      <w:r w:rsidRPr="002F4AE9">
        <w:rPr>
          <w:rFonts w:ascii="Times New Roman" w:eastAsia="Calibri" w:hAnsi="Times New Roman" w:cs="Times New Roman"/>
          <w:kern w:val="0"/>
          <w:sz w:val="22"/>
          <w:szCs w:val="22"/>
          <w:lang w:val="en-US" w:eastAsia="en-US" w:bidi="ar-SA"/>
        </w:rPr>
        <w:t>4) Finally, the SMS is send to the Network Admin regarding the information about the down links.</w:t>
      </w:r>
    </w:p>
    <w:p w:rsidR="001930C7" w:rsidRDefault="001930C7" w:rsidP="002F4AE9">
      <w:pPr>
        <w:widowControl/>
        <w:suppressAutoHyphens w:val="0"/>
        <w:spacing w:after="160" w:line="360" w:lineRule="auto"/>
        <w:jc w:val="both"/>
        <w:rPr>
          <w:rFonts w:ascii="Calibri" w:eastAsia="Calibri" w:hAnsi="Calibri" w:cs="Times New Roman"/>
          <w:b/>
          <w:kern w:val="0"/>
          <w:lang w:val="en-US" w:eastAsia="en-US" w:bidi="ar-SA"/>
        </w:rPr>
      </w:pPr>
    </w:p>
    <w:p w:rsidR="002F4AE9" w:rsidRPr="002F4AE9" w:rsidRDefault="002F4AE9" w:rsidP="002F4AE9">
      <w:pPr>
        <w:widowControl/>
        <w:suppressAutoHyphens w:val="0"/>
        <w:spacing w:after="160" w:line="360" w:lineRule="auto"/>
        <w:jc w:val="both"/>
        <w:rPr>
          <w:rFonts w:ascii="Calibri" w:eastAsia="Calibri" w:hAnsi="Calibri" w:cs="Times New Roman"/>
          <w:b/>
          <w:kern w:val="0"/>
          <w:lang w:val="en-US" w:eastAsia="en-US" w:bidi="ar-SA"/>
        </w:rPr>
      </w:pPr>
      <w:r>
        <w:rPr>
          <w:rFonts w:ascii="Calibri" w:eastAsia="Calibri" w:hAnsi="Calibri" w:cs="Times New Roman"/>
          <w:b/>
          <w:kern w:val="0"/>
          <w:lang w:val="en-US" w:eastAsia="en-US" w:bidi="ar-SA"/>
        </w:rPr>
        <w:t xml:space="preserve">5.3. </w:t>
      </w:r>
      <w:r w:rsidRPr="002F4AE9">
        <w:rPr>
          <w:rFonts w:ascii="Calibri" w:eastAsia="Calibri" w:hAnsi="Calibri" w:cs="Times New Roman"/>
          <w:b/>
          <w:kern w:val="0"/>
          <w:lang w:val="en-US" w:eastAsia="en-US" w:bidi="ar-SA"/>
        </w:rPr>
        <w:t>Working Diagram:</w:t>
      </w:r>
    </w:p>
    <w:p w:rsidR="002F4AE9" w:rsidRPr="002F4AE9" w:rsidRDefault="002F4AE9" w:rsidP="002F4AE9">
      <w:pPr>
        <w:widowControl/>
        <w:suppressAutoHyphens w:val="0"/>
        <w:spacing w:after="160" w:line="360" w:lineRule="auto"/>
        <w:jc w:val="both"/>
        <w:rPr>
          <w:rFonts w:ascii="Calibri" w:eastAsia="Calibri" w:hAnsi="Calibri" w:cs="Times New Roman"/>
          <w:b/>
          <w:kern w:val="0"/>
          <w:lang w:val="en-US" w:eastAsia="en-US" w:bidi="ar-SA"/>
        </w:rPr>
      </w:pPr>
    </w:p>
    <w:p w:rsidR="002F4AE9" w:rsidRPr="002F4AE9" w:rsidRDefault="002F4AE9" w:rsidP="002F4AE9">
      <w:pPr>
        <w:widowControl/>
        <w:suppressAutoHyphens w:val="0"/>
        <w:spacing w:after="160" w:line="360" w:lineRule="auto"/>
        <w:jc w:val="both"/>
        <w:rPr>
          <w:rFonts w:ascii="Calibri" w:eastAsia="Calibri" w:hAnsi="Calibri" w:cs="Times New Roman"/>
          <w:b/>
          <w:kern w:val="0"/>
          <w:lang w:val="en-US" w:eastAsia="en-US" w:bidi="ar-SA"/>
        </w:rPr>
      </w:pPr>
    </w:p>
    <w:p w:rsidR="002F4AE9" w:rsidRPr="002F4AE9" w:rsidRDefault="00FF18F8" w:rsidP="002F4AE9">
      <w:pPr>
        <w:widowControl/>
        <w:suppressAutoHyphens w:val="0"/>
        <w:spacing w:after="160" w:line="360" w:lineRule="auto"/>
        <w:jc w:val="both"/>
        <w:rPr>
          <w:rFonts w:ascii="Calibri" w:eastAsia="Calibri" w:hAnsi="Calibri" w:cs="Times New Roman"/>
          <w:kern w:val="0"/>
          <w:lang w:val="en-US" w:eastAsia="en-US" w:bidi="ar-SA"/>
        </w:rPr>
      </w:pPr>
      <w:r>
        <w:rPr>
          <w:rFonts w:ascii="Calibri" w:eastAsia="Calibri" w:hAnsi="Calibri" w:cs="Times New Roman"/>
          <w:noProof/>
          <w:kern w:val="0"/>
          <w:lang w:val="en-US" w:eastAsia="en-US" w:bidi="ar-SA"/>
        </w:rPr>
        <w:pict>
          <v:shape id="Picture 4" o:spid="_x0000_i1026" type="#_x0000_t75" style="width:507.4pt;height:455.1pt;visibility:visible;mso-wrap-style:square">
            <v:imagedata r:id="rId26" o:title=""/>
          </v:shape>
        </w:pict>
      </w:r>
    </w:p>
    <w:p w:rsidR="005B74E2" w:rsidRDefault="002F4AE9" w:rsidP="005B74E2">
      <w:pPr>
        <w:widowControl/>
        <w:suppressAutoHyphens w:val="0"/>
        <w:spacing w:after="160" w:line="360" w:lineRule="auto"/>
        <w:jc w:val="both"/>
        <w:rPr>
          <w:rFonts w:ascii="Times New Roman" w:eastAsia="Calibri" w:hAnsi="Times New Roman" w:cs="Times New Roman"/>
          <w:b/>
          <w:bCs/>
          <w:kern w:val="0"/>
          <w:lang w:eastAsia="en-US" w:bidi="ar-SA"/>
        </w:rPr>
      </w:pPr>
      <w:r w:rsidRPr="002F4AE9">
        <w:rPr>
          <w:rFonts w:ascii="Calibri" w:eastAsia="Calibri" w:hAnsi="Calibri" w:cs="Times New Roman"/>
          <w:kern w:val="0"/>
          <w:lang w:val="en-US" w:eastAsia="en-US" w:bidi="ar-SA"/>
        </w:rPr>
        <w:t xml:space="preserve">                                          </w:t>
      </w:r>
      <w:r w:rsidR="00470D39" w:rsidRPr="00470D39">
        <w:rPr>
          <w:rFonts w:ascii="Times New Roman" w:eastAsia="Calibri" w:hAnsi="Times New Roman" w:cs="Times New Roman"/>
          <w:kern w:val="0"/>
          <w:lang w:val="en-US" w:eastAsia="en-US" w:bidi="ar-SA"/>
        </w:rPr>
        <w:t>Fig. 5.1</w:t>
      </w:r>
      <w:r w:rsidR="00470D39">
        <w:rPr>
          <w:rFonts w:ascii="Times New Roman" w:eastAsia="Calibri" w:hAnsi="Times New Roman" w:cs="Times New Roman"/>
          <w:kern w:val="0"/>
          <w:lang w:val="en-US" w:eastAsia="en-US" w:bidi="ar-SA"/>
        </w:rPr>
        <w:t xml:space="preserve">. </w:t>
      </w:r>
      <w:r w:rsidRPr="00470D39">
        <w:rPr>
          <w:rFonts w:ascii="Times New Roman" w:eastAsia="Calibri" w:hAnsi="Times New Roman" w:cs="Times New Roman"/>
          <w:kern w:val="0"/>
          <w:lang w:val="en-US" w:eastAsia="en-US" w:bidi="ar-SA"/>
        </w:rPr>
        <w:t>Working diagram of proposed Network Mapper Tool</w:t>
      </w:r>
    </w:p>
    <w:p w:rsidR="002F4AE9" w:rsidRPr="005B74E2" w:rsidRDefault="005B74E2" w:rsidP="005B74E2">
      <w:pPr>
        <w:widowControl/>
        <w:suppressAutoHyphens w:val="0"/>
        <w:spacing w:after="160" w:line="360" w:lineRule="auto"/>
        <w:jc w:val="both"/>
        <w:rPr>
          <w:rFonts w:ascii="Times New Roman" w:eastAsia="Calibri" w:hAnsi="Times New Roman" w:cs="Times New Roman"/>
          <w:b/>
          <w:bCs/>
          <w:kern w:val="0"/>
          <w:lang w:eastAsia="en-US" w:bidi="ar-SA"/>
        </w:rPr>
      </w:pPr>
      <w:r>
        <w:rPr>
          <w:rFonts w:ascii="Times New Roman" w:eastAsia="Calibri" w:hAnsi="Times New Roman" w:cs="Times New Roman"/>
          <w:b/>
          <w:bCs/>
          <w:kern w:val="0"/>
          <w:lang w:eastAsia="en-US" w:bidi="ar-SA"/>
        </w:rPr>
        <w:lastRenderedPageBreak/>
        <w:t xml:space="preserve">                                                            </w:t>
      </w:r>
      <w:bookmarkStart w:id="0" w:name="_GoBack"/>
      <w:bookmarkEnd w:id="0"/>
      <w:r w:rsidR="002F4AE9">
        <w:rPr>
          <w:rFonts w:ascii="Times New Roman" w:eastAsia="Calibri" w:hAnsi="Times New Roman" w:cs="Times New Roman"/>
          <w:b/>
          <w:kern w:val="0"/>
          <w:sz w:val="28"/>
          <w:szCs w:val="28"/>
          <w:lang w:val="en-US" w:eastAsia="en-US" w:bidi="ar-SA"/>
        </w:rPr>
        <w:t>CHAPTER 6</w:t>
      </w:r>
    </w:p>
    <w:p w:rsidR="002F4AE9" w:rsidRDefault="002F4AE9" w:rsidP="002F4AE9">
      <w:pPr>
        <w:widowControl/>
        <w:suppressAutoHyphens w:val="0"/>
        <w:spacing w:after="160" w:line="259" w:lineRule="auto"/>
        <w:jc w:val="both"/>
        <w:rPr>
          <w:rFonts w:ascii="Times New Roman" w:eastAsia="Calibri" w:hAnsi="Times New Roman" w:cs="Times New Roman"/>
          <w:b/>
          <w:kern w:val="0"/>
          <w:sz w:val="28"/>
          <w:szCs w:val="28"/>
          <w:lang w:val="en-US" w:eastAsia="en-US" w:bidi="ar-SA"/>
        </w:rPr>
      </w:pPr>
      <w:r>
        <w:rPr>
          <w:rFonts w:ascii="Times New Roman" w:eastAsia="Calibri" w:hAnsi="Times New Roman" w:cs="Times New Roman"/>
          <w:b/>
          <w:kern w:val="0"/>
          <w:sz w:val="28"/>
          <w:szCs w:val="28"/>
          <w:lang w:val="en-US" w:eastAsia="en-US" w:bidi="ar-SA"/>
        </w:rPr>
        <w:t xml:space="preserve">                                         </w:t>
      </w:r>
      <w:r w:rsidRPr="002F4AE9">
        <w:rPr>
          <w:rFonts w:ascii="Times New Roman" w:eastAsia="Calibri" w:hAnsi="Times New Roman" w:cs="Times New Roman"/>
          <w:b/>
          <w:kern w:val="0"/>
          <w:sz w:val="28"/>
          <w:szCs w:val="28"/>
          <w:lang w:val="en-US" w:eastAsia="en-US" w:bidi="ar-SA"/>
        </w:rPr>
        <w:t>TESTING AND RESULTS</w:t>
      </w:r>
    </w:p>
    <w:p w:rsidR="002F4AE9" w:rsidRPr="002F4AE9" w:rsidRDefault="002F4AE9" w:rsidP="002F4AE9">
      <w:pPr>
        <w:widowControl/>
        <w:suppressAutoHyphens w:val="0"/>
        <w:spacing w:after="160" w:line="259" w:lineRule="auto"/>
        <w:jc w:val="both"/>
        <w:rPr>
          <w:rFonts w:ascii="Times New Roman" w:eastAsia="Calibri" w:hAnsi="Times New Roman" w:cs="Times New Roman"/>
          <w:b/>
          <w:kern w:val="0"/>
          <w:sz w:val="28"/>
          <w:szCs w:val="28"/>
          <w:lang w:val="en-US" w:eastAsia="en-US" w:bidi="ar-SA"/>
        </w:rPr>
      </w:pPr>
    </w:p>
    <w:p w:rsidR="002F4AE9" w:rsidRPr="002F4AE9" w:rsidRDefault="002F4AE9" w:rsidP="00BE4C86">
      <w:pPr>
        <w:widowControl/>
        <w:suppressAutoHyphens w:val="0"/>
        <w:spacing w:after="160" w:line="360" w:lineRule="auto"/>
        <w:jc w:val="both"/>
        <w:rPr>
          <w:rFonts w:ascii="Times New Roman" w:eastAsia="Calibri" w:hAnsi="Times New Roman" w:cs="Times New Roman"/>
          <w:b/>
          <w:kern w:val="0"/>
          <w:lang w:val="en-US" w:eastAsia="en-US" w:bidi="ar-SA"/>
        </w:rPr>
      </w:pPr>
      <w:r>
        <w:rPr>
          <w:rFonts w:ascii="Times New Roman" w:eastAsia="Calibri" w:hAnsi="Times New Roman" w:cs="Times New Roman"/>
          <w:b/>
          <w:kern w:val="0"/>
          <w:lang w:val="en-US" w:eastAsia="en-US" w:bidi="ar-SA"/>
        </w:rPr>
        <w:t xml:space="preserve">6.1. </w:t>
      </w:r>
      <w:r w:rsidRPr="002F4AE9">
        <w:rPr>
          <w:rFonts w:ascii="Times New Roman" w:eastAsia="Calibri" w:hAnsi="Times New Roman" w:cs="Times New Roman"/>
          <w:b/>
          <w:kern w:val="0"/>
          <w:lang w:val="en-US" w:eastAsia="en-US" w:bidi="ar-SA"/>
        </w:rPr>
        <w:t>Testing strategy:</w:t>
      </w:r>
    </w:p>
    <w:p w:rsidR="002F4AE9" w:rsidRPr="002F4AE9" w:rsidRDefault="002F4AE9" w:rsidP="00BE4C86">
      <w:pPr>
        <w:widowControl/>
        <w:suppressAutoHyphens w:val="0"/>
        <w:spacing w:after="160" w:line="360" w:lineRule="auto"/>
        <w:jc w:val="both"/>
        <w:rPr>
          <w:rFonts w:ascii="Times New Roman" w:eastAsia="Calibri" w:hAnsi="Times New Roman" w:cs="Times New Roman"/>
          <w:kern w:val="0"/>
          <w:lang w:val="en-US" w:eastAsia="en-US" w:bidi="ar-SA"/>
        </w:rPr>
      </w:pPr>
      <w:r w:rsidRPr="002F4AE9">
        <w:rPr>
          <w:rFonts w:ascii="Times New Roman" w:eastAsia="Calibri" w:hAnsi="Times New Roman" w:cs="Times New Roman"/>
          <w:kern w:val="0"/>
          <w:lang w:val="en-US" w:eastAsia="en-US" w:bidi="ar-SA"/>
        </w:rPr>
        <w:t>Initially, we have performed unit testing in which single components are tested.</w:t>
      </w:r>
    </w:p>
    <w:p w:rsidR="002F4AE9" w:rsidRPr="002F4AE9" w:rsidRDefault="002F4AE9" w:rsidP="00BE4C86">
      <w:pPr>
        <w:widowControl/>
        <w:suppressAutoHyphens w:val="0"/>
        <w:spacing w:after="160" w:line="360" w:lineRule="auto"/>
        <w:jc w:val="both"/>
        <w:rPr>
          <w:rFonts w:ascii="Times New Roman" w:eastAsia="Calibri" w:hAnsi="Times New Roman" w:cs="Times New Roman"/>
          <w:b/>
          <w:kern w:val="0"/>
          <w:lang w:val="en-US" w:eastAsia="en-US" w:bidi="ar-SA"/>
        </w:rPr>
      </w:pPr>
      <w:r w:rsidRPr="002F4AE9">
        <w:rPr>
          <w:rFonts w:ascii="Times New Roman" w:eastAsia="Calibri" w:hAnsi="Times New Roman" w:cs="Times New Roman"/>
          <w:b/>
          <w:kern w:val="0"/>
          <w:lang w:val="en-US" w:eastAsia="en-US" w:bidi="ar-SA"/>
        </w:rPr>
        <w:t>The Unit Testing is performed under three modules:</w:t>
      </w:r>
    </w:p>
    <w:p w:rsidR="002F4AE9" w:rsidRPr="002F4AE9" w:rsidRDefault="002F4AE9" w:rsidP="00BE4C86">
      <w:pPr>
        <w:widowControl/>
        <w:suppressAutoHyphens w:val="0"/>
        <w:spacing w:after="160" w:line="360" w:lineRule="auto"/>
        <w:jc w:val="both"/>
        <w:rPr>
          <w:rFonts w:ascii="Times New Roman" w:eastAsia="Calibri" w:hAnsi="Times New Roman" w:cs="Times New Roman"/>
          <w:b/>
          <w:kern w:val="0"/>
          <w:lang w:val="en-US" w:eastAsia="en-US" w:bidi="ar-SA"/>
        </w:rPr>
      </w:pPr>
      <w:r w:rsidRPr="002F4AE9">
        <w:rPr>
          <w:rFonts w:ascii="Times New Roman" w:eastAsia="Calibri" w:hAnsi="Times New Roman" w:cs="Times New Roman"/>
          <w:b/>
          <w:kern w:val="0"/>
          <w:lang w:val="en-US" w:eastAsia="en-US" w:bidi="ar-SA"/>
        </w:rPr>
        <w:t>1) Add node/ Delete Node Testing:</w:t>
      </w:r>
    </w:p>
    <w:p w:rsidR="002F4AE9" w:rsidRPr="002F4AE9" w:rsidRDefault="002F4AE9" w:rsidP="00BE4C86">
      <w:pPr>
        <w:widowControl/>
        <w:suppressAutoHyphens w:val="0"/>
        <w:spacing w:after="160" w:line="360" w:lineRule="auto"/>
        <w:jc w:val="both"/>
        <w:rPr>
          <w:rFonts w:ascii="Times New Roman" w:eastAsia="Calibri" w:hAnsi="Times New Roman" w:cs="Times New Roman"/>
          <w:kern w:val="0"/>
          <w:lang w:val="en-US" w:eastAsia="en-US" w:bidi="ar-SA"/>
        </w:rPr>
      </w:pPr>
      <w:r w:rsidRPr="002F4AE9">
        <w:rPr>
          <w:rFonts w:ascii="Times New Roman" w:eastAsia="Calibri" w:hAnsi="Times New Roman" w:cs="Times New Roman"/>
          <w:kern w:val="0"/>
          <w:lang w:val="en-US" w:eastAsia="en-US" w:bidi="ar-SA"/>
        </w:rPr>
        <w:t>Under this testing, we have just assigned an IP of the devices and stored this IP to a file. We have created a HTML page for taking the inputs from the Admin. We took IP and ID of the device, Parent ID and name of the device. These inputs are then directed to a JSON file such that we randomly take IP of the devices through our HTML page and then we finally check that the particular entered IPs are stored within the proposed JSON file.</w:t>
      </w:r>
    </w:p>
    <w:p w:rsidR="002F4AE9" w:rsidRDefault="002F4AE9" w:rsidP="00BE4C86">
      <w:pPr>
        <w:widowControl/>
        <w:suppressAutoHyphens w:val="0"/>
        <w:spacing w:after="160" w:line="360" w:lineRule="auto"/>
        <w:jc w:val="both"/>
        <w:rPr>
          <w:rFonts w:ascii="Times New Roman" w:eastAsia="Calibri" w:hAnsi="Times New Roman" w:cs="Times New Roman"/>
          <w:kern w:val="0"/>
          <w:lang w:val="en-US" w:eastAsia="en-US" w:bidi="ar-SA"/>
        </w:rPr>
      </w:pPr>
      <w:r w:rsidRPr="002F4AE9">
        <w:rPr>
          <w:rFonts w:ascii="Times New Roman" w:eastAsia="Calibri" w:hAnsi="Times New Roman" w:cs="Times New Roman"/>
          <w:kern w:val="0"/>
          <w:lang w:val="en-US" w:eastAsia="en-US" w:bidi="ar-SA"/>
        </w:rPr>
        <w:t xml:space="preserve">Similarly, in the case of deleting a node, we have created a HTML page for the entry of the ID to be deleted. All the entries related to this ID will be deleted from the JSON file. Now, the test was complete when we found the particular ID was removed from the file. </w:t>
      </w:r>
    </w:p>
    <w:p w:rsidR="003F3094" w:rsidRDefault="00FF18F8" w:rsidP="00BE4C86">
      <w:pPr>
        <w:widowControl/>
        <w:suppressAutoHyphens w:val="0"/>
        <w:spacing w:after="160" w:line="360" w:lineRule="auto"/>
        <w:jc w:val="both"/>
        <w:rPr>
          <w:rFonts w:ascii="Times New Roman" w:eastAsia="Calibri" w:hAnsi="Times New Roman" w:cs="Times New Roman"/>
          <w:kern w:val="0"/>
          <w:lang w:val="en-US" w:eastAsia="en-US" w:bidi="ar-SA"/>
        </w:rPr>
      </w:pPr>
      <w:r>
        <w:rPr>
          <w:rFonts w:ascii="Times New Roman" w:eastAsia="Calibri" w:hAnsi="Times New Roman" w:cs="Times New Roman"/>
          <w:kern w:val="0"/>
          <w:lang w:val="en-US" w:eastAsia="en-US" w:bidi="ar-SA"/>
        </w:rPr>
        <w:pict>
          <v:shape id="_x0000_i1027" type="#_x0000_t75" style="width:439.45pt;height:249.3pt">
            <v:imagedata r:id="rId27" o:title="Screenshot from 2016-03-01 14_59_37"/>
          </v:shape>
        </w:pict>
      </w:r>
    </w:p>
    <w:p w:rsidR="003F3094" w:rsidRDefault="003F3094" w:rsidP="00BE4C86">
      <w:pPr>
        <w:widowControl/>
        <w:suppressAutoHyphens w:val="0"/>
        <w:spacing w:after="160" w:line="360" w:lineRule="auto"/>
        <w:jc w:val="both"/>
        <w:rPr>
          <w:rFonts w:ascii="Times New Roman" w:eastAsia="Calibri" w:hAnsi="Times New Roman" w:cs="Times New Roman"/>
          <w:kern w:val="0"/>
          <w:lang w:val="en-US" w:eastAsia="en-US" w:bidi="ar-SA"/>
        </w:rPr>
      </w:pPr>
      <w:r>
        <w:rPr>
          <w:rFonts w:ascii="Times New Roman" w:eastAsia="Calibri" w:hAnsi="Times New Roman" w:cs="Times New Roman"/>
          <w:kern w:val="0"/>
          <w:lang w:val="en-US" w:eastAsia="en-US" w:bidi="ar-SA"/>
        </w:rPr>
        <w:t xml:space="preserve">                                              </w:t>
      </w:r>
      <w:r w:rsidR="00470D39">
        <w:rPr>
          <w:rFonts w:ascii="Times New Roman" w:eastAsia="Calibri" w:hAnsi="Times New Roman" w:cs="Times New Roman"/>
          <w:kern w:val="0"/>
          <w:lang w:val="en-US" w:eastAsia="en-US" w:bidi="ar-SA"/>
        </w:rPr>
        <w:t>Fig.</w:t>
      </w:r>
      <w:r>
        <w:rPr>
          <w:rFonts w:ascii="Times New Roman" w:eastAsia="Calibri" w:hAnsi="Times New Roman" w:cs="Times New Roman"/>
          <w:kern w:val="0"/>
          <w:lang w:val="en-US" w:eastAsia="en-US" w:bidi="ar-SA"/>
        </w:rPr>
        <w:t xml:space="preserve"> 6.1. Add node implementation</w:t>
      </w:r>
    </w:p>
    <w:p w:rsidR="003F3094" w:rsidRPr="002F4AE9" w:rsidRDefault="003F3094" w:rsidP="00BE4C86">
      <w:pPr>
        <w:widowControl/>
        <w:suppressAutoHyphens w:val="0"/>
        <w:spacing w:after="160" w:line="360" w:lineRule="auto"/>
        <w:jc w:val="both"/>
        <w:rPr>
          <w:rFonts w:ascii="Times New Roman" w:eastAsia="Calibri" w:hAnsi="Times New Roman" w:cs="Times New Roman"/>
          <w:kern w:val="0"/>
          <w:lang w:val="en-US" w:eastAsia="en-US" w:bidi="ar-SA"/>
        </w:rPr>
      </w:pPr>
    </w:p>
    <w:p w:rsidR="003F3094" w:rsidRDefault="003F3094" w:rsidP="00BE4C86">
      <w:pPr>
        <w:widowControl/>
        <w:suppressAutoHyphens w:val="0"/>
        <w:spacing w:after="160" w:line="360" w:lineRule="auto"/>
        <w:jc w:val="both"/>
        <w:rPr>
          <w:rFonts w:ascii="Times New Roman" w:eastAsia="Calibri" w:hAnsi="Times New Roman" w:cs="Times New Roman"/>
          <w:b/>
          <w:kern w:val="0"/>
          <w:lang w:val="en-US" w:eastAsia="en-US" w:bidi="ar-SA"/>
        </w:rPr>
      </w:pPr>
    </w:p>
    <w:p w:rsidR="002F4AE9" w:rsidRPr="002F4AE9" w:rsidRDefault="002F4AE9" w:rsidP="00BE4C86">
      <w:pPr>
        <w:widowControl/>
        <w:suppressAutoHyphens w:val="0"/>
        <w:spacing w:after="160" w:line="360" w:lineRule="auto"/>
        <w:jc w:val="both"/>
        <w:rPr>
          <w:rFonts w:ascii="Times New Roman" w:eastAsia="Calibri" w:hAnsi="Times New Roman" w:cs="Times New Roman"/>
          <w:b/>
          <w:kern w:val="0"/>
          <w:lang w:val="en-US" w:eastAsia="en-US" w:bidi="ar-SA"/>
        </w:rPr>
      </w:pPr>
      <w:r w:rsidRPr="002F4AE9">
        <w:rPr>
          <w:rFonts w:ascii="Times New Roman" w:eastAsia="Calibri" w:hAnsi="Times New Roman" w:cs="Times New Roman"/>
          <w:b/>
          <w:kern w:val="0"/>
          <w:lang w:val="en-US" w:eastAsia="en-US" w:bidi="ar-SA"/>
        </w:rPr>
        <w:t>1) PING module testing:</w:t>
      </w:r>
    </w:p>
    <w:p w:rsidR="002F4AE9" w:rsidRDefault="002F4AE9" w:rsidP="00BE4C86">
      <w:pPr>
        <w:widowControl/>
        <w:suppressAutoHyphens w:val="0"/>
        <w:spacing w:after="160" w:line="360" w:lineRule="auto"/>
        <w:jc w:val="both"/>
        <w:rPr>
          <w:rFonts w:ascii="Times New Roman" w:eastAsia="Calibri" w:hAnsi="Times New Roman" w:cs="Times New Roman"/>
          <w:kern w:val="0"/>
          <w:lang w:val="en-US" w:eastAsia="en-US" w:bidi="ar-SA"/>
        </w:rPr>
      </w:pPr>
      <w:r w:rsidRPr="002F4AE9">
        <w:rPr>
          <w:rFonts w:ascii="Times New Roman" w:eastAsia="Calibri" w:hAnsi="Times New Roman" w:cs="Times New Roman"/>
          <w:kern w:val="0"/>
          <w:lang w:val="en-US" w:eastAsia="en-US" w:bidi="ar-SA"/>
        </w:rPr>
        <w:t xml:space="preserve">In this testing, we have assigned static IPs to a file, then our program in take these IPs and the     program pings all the defined static IPs. Now, we receive PING reply coming from that IPs. Now, we store these reply’s status in another file. </w:t>
      </w:r>
    </w:p>
    <w:p w:rsidR="001930C7" w:rsidRPr="002F4AE9" w:rsidRDefault="001930C7" w:rsidP="00BE4C86">
      <w:pPr>
        <w:widowControl/>
        <w:suppressAutoHyphens w:val="0"/>
        <w:spacing w:after="160" w:line="360" w:lineRule="auto"/>
        <w:jc w:val="both"/>
        <w:rPr>
          <w:rFonts w:ascii="Times New Roman" w:eastAsia="Calibri" w:hAnsi="Times New Roman" w:cs="Times New Roman"/>
          <w:kern w:val="0"/>
          <w:lang w:val="en-US" w:eastAsia="en-US" w:bidi="ar-SA"/>
        </w:rPr>
      </w:pPr>
    </w:p>
    <w:p w:rsidR="002F4AE9" w:rsidRPr="002F4AE9" w:rsidRDefault="002F4AE9" w:rsidP="00BE4C86">
      <w:pPr>
        <w:widowControl/>
        <w:suppressAutoHyphens w:val="0"/>
        <w:spacing w:after="160" w:line="360" w:lineRule="auto"/>
        <w:jc w:val="both"/>
        <w:rPr>
          <w:rFonts w:ascii="Times New Roman" w:eastAsia="Calibri" w:hAnsi="Times New Roman" w:cs="Times New Roman"/>
          <w:b/>
          <w:kern w:val="0"/>
          <w:lang w:val="en-US" w:eastAsia="en-US" w:bidi="ar-SA"/>
        </w:rPr>
      </w:pPr>
      <w:r w:rsidRPr="002F4AE9">
        <w:rPr>
          <w:rFonts w:ascii="Times New Roman" w:eastAsia="Calibri" w:hAnsi="Times New Roman" w:cs="Times New Roman"/>
          <w:b/>
          <w:kern w:val="0"/>
          <w:lang w:val="en-US" w:eastAsia="en-US" w:bidi="ar-SA"/>
        </w:rPr>
        <w:t>2) Front End Testing:</w:t>
      </w:r>
    </w:p>
    <w:p w:rsidR="002F4AE9" w:rsidRPr="002F4AE9" w:rsidRDefault="002F4AE9" w:rsidP="00BE4C86">
      <w:pPr>
        <w:widowControl/>
        <w:suppressAutoHyphens w:val="0"/>
        <w:spacing w:after="160" w:line="360" w:lineRule="auto"/>
        <w:jc w:val="both"/>
        <w:rPr>
          <w:rFonts w:ascii="Times New Roman" w:eastAsia="Calibri" w:hAnsi="Times New Roman" w:cs="Times New Roman"/>
          <w:kern w:val="0"/>
          <w:lang w:val="en-US" w:eastAsia="en-US" w:bidi="ar-SA"/>
        </w:rPr>
      </w:pPr>
      <w:r w:rsidRPr="002F4AE9">
        <w:rPr>
          <w:rFonts w:ascii="Times New Roman" w:eastAsia="Calibri" w:hAnsi="Times New Roman" w:cs="Times New Roman"/>
          <w:kern w:val="0"/>
          <w:lang w:val="en-US" w:eastAsia="en-US" w:bidi="ar-SA"/>
        </w:rPr>
        <w:t xml:space="preserve">The file consisting of the PING reply’s status is reviewed. This status is then used by The D3JS to determine the broken and up links. Our D3JS determines such that if the link to the particular IP is down then it shows that link to that node by a red line. Similarly, it determines the up-link as of green line. Our main objective is to make the interface so user friendly and easy to understand for the Admin and for this purpose D3JS fulfills our requirements. </w:t>
      </w:r>
    </w:p>
    <w:p w:rsidR="002F4AE9" w:rsidRDefault="002F4AE9" w:rsidP="00BE4C86">
      <w:pPr>
        <w:widowControl/>
        <w:suppressAutoHyphens w:val="0"/>
        <w:spacing w:after="160" w:line="360" w:lineRule="auto"/>
        <w:jc w:val="both"/>
        <w:rPr>
          <w:rFonts w:ascii="Times New Roman" w:eastAsia="Calibri" w:hAnsi="Times New Roman" w:cs="Times New Roman"/>
          <w:kern w:val="0"/>
          <w:lang w:val="en-US" w:eastAsia="en-US" w:bidi="ar-SA"/>
        </w:rPr>
      </w:pPr>
      <w:r w:rsidRPr="002F4AE9">
        <w:rPr>
          <w:rFonts w:ascii="Times New Roman" w:eastAsia="Calibri" w:hAnsi="Times New Roman" w:cs="Times New Roman"/>
          <w:kern w:val="0"/>
          <w:lang w:val="en-US" w:eastAsia="en-US" w:bidi="ar-SA"/>
        </w:rPr>
        <w:t>The Log-in page of our GUI implementation, the URL is not accessible directly. We have tested this as for maintaining security.</w:t>
      </w:r>
    </w:p>
    <w:p w:rsidR="000E76B1" w:rsidRDefault="00FF18F8" w:rsidP="00BE4C86">
      <w:pPr>
        <w:widowControl/>
        <w:suppressAutoHyphens w:val="0"/>
        <w:spacing w:after="160" w:line="360" w:lineRule="auto"/>
        <w:jc w:val="both"/>
        <w:rPr>
          <w:rFonts w:ascii="Times New Roman" w:eastAsia="Calibri" w:hAnsi="Times New Roman" w:cs="Times New Roman"/>
          <w:kern w:val="0"/>
          <w:lang w:val="en-US" w:eastAsia="en-US" w:bidi="ar-SA"/>
        </w:rPr>
      </w:pPr>
      <w:r>
        <w:rPr>
          <w:rFonts w:ascii="Times New Roman" w:eastAsia="Calibri" w:hAnsi="Times New Roman" w:cs="Times New Roman"/>
          <w:kern w:val="0"/>
          <w:lang w:val="en-US" w:eastAsia="en-US" w:bidi="ar-SA"/>
        </w:rPr>
        <w:pict>
          <v:shape id="_x0000_i1028" type="#_x0000_t75" style="width:438.8pt;height:246.55pt">
            <v:imagedata r:id="rId28" o:title="Screenshot from 2016-03-02 12_04_05"/>
          </v:shape>
        </w:pict>
      </w:r>
    </w:p>
    <w:p w:rsidR="000E76B1" w:rsidRPr="002F4AE9" w:rsidRDefault="000E76B1" w:rsidP="00BE4C86">
      <w:pPr>
        <w:widowControl/>
        <w:suppressAutoHyphens w:val="0"/>
        <w:spacing w:after="160" w:line="360" w:lineRule="auto"/>
        <w:jc w:val="both"/>
        <w:rPr>
          <w:rFonts w:ascii="Times New Roman" w:eastAsia="Calibri" w:hAnsi="Times New Roman" w:cs="Times New Roman"/>
          <w:kern w:val="0"/>
          <w:lang w:val="en-US" w:eastAsia="en-US" w:bidi="ar-SA"/>
        </w:rPr>
      </w:pPr>
      <w:r>
        <w:rPr>
          <w:rFonts w:ascii="Times New Roman" w:eastAsia="Calibri" w:hAnsi="Times New Roman" w:cs="Times New Roman"/>
          <w:kern w:val="0"/>
          <w:lang w:val="en-US" w:eastAsia="en-US" w:bidi="ar-SA"/>
        </w:rPr>
        <w:t xml:space="preserve">                                                               </w:t>
      </w:r>
      <w:r w:rsidR="00470D39">
        <w:rPr>
          <w:rFonts w:ascii="Times New Roman" w:eastAsia="Calibri" w:hAnsi="Times New Roman" w:cs="Times New Roman"/>
          <w:kern w:val="0"/>
          <w:lang w:val="en-US" w:eastAsia="en-US" w:bidi="ar-SA"/>
        </w:rPr>
        <w:t>Fig.</w:t>
      </w:r>
      <w:r>
        <w:rPr>
          <w:rFonts w:ascii="Times New Roman" w:eastAsia="Calibri" w:hAnsi="Times New Roman" w:cs="Times New Roman"/>
          <w:kern w:val="0"/>
          <w:lang w:val="en-US" w:eastAsia="en-US" w:bidi="ar-SA"/>
        </w:rPr>
        <w:t xml:space="preserve"> 6.2. Log-In page</w:t>
      </w:r>
    </w:p>
    <w:p w:rsidR="00470D39" w:rsidRDefault="00470D39" w:rsidP="00BE4C86">
      <w:pPr>
        <w:widowControl/>
        <w:suppressAutoHyphens w:val="0"/>
        <w:spacing w:after="160" w:line="360" w:lineRule="auto"/>
        <w:jc w:val="both"/>
        <w:rPr>
          <w:rFonts w:ascii="Times New Roman" w:eastAsia="Calibri" w:hAnsi="Times New Roman" w:cs="Times New Roman"/>
          <w:b/>
          <w:kern w:val="0"/>
          <w:lang w:val="en-US" w:eastAsia="en-US" w:bidi="ar-SA"/>
        </w:rPr>
      </w:pPr>
    </w:p>
    <w:p w:rsidR="00470D39" w:rsidRDefault="00470D39" w:rsidP="00BE4C86">
      <w:pPr>
        <w:widowControl/>
        <w:suppressAutoHyphens w:val="0"/>
        <w:spacing w:after="160" w:line="360" w:lineRule="auto"/>
        <w:jc w:val="both"/>
        <w:rPr>
          <w:rFonts w:ascii="Times New Roman" w:eastAsia="Calibri" w:hAnsi="Times New Roman" w:cs="Times New Roman"/>
          <w:b/>
          <w:kern w:val="0"/>
          <w:lang w:val="en-US" w:eastAsia="en-US" w:bidi="ar-SA"/>
        </w:rPr>
      </w:pPr>
    </w:p>
    <w:p w:rsidR="002F4AE9" w:rsidRPr="002F4AE9" w:rsidRDefault="002F4AE9" w:rsidP="00BE4C86">
      <w:pPr>
        <w:widowControl/>
        <w:suppressAutoHyphens w:val="0"/>
        <w:spacing w:after="160" w:line="360" w:lineRule="auto"/>
        <w:jc w:val="both"/>
        <w:rPr>
          <w:rFonts w:ascii="Times New Roman" w:eastAsia="Calibri" w:hAnsi="Times New Roman" w:cs="Times New Roman"/>
          <w:b/>
          <w:kern w:val="0"/>
          <w:lang w:val="en-US" w:eastAsia="en-US" w:bidi="ar-SA"/>
        </w:rPr>
      </w:pPr>
      <w:r w:rsidRPr="002F4AE9">
        <w:rPr>
          <w:rFonts w:ascii="Times New Roman" w:eastAsia="Calibri" w:hAnsi="Times New Roman" w:cs="Times New Roman"/>
          <w:b/>
          <w:kern w:val="0"/>
          <w:lang w:val="en-US" w:eastAsia="en-US" w:bidi="ar-SA"/>
        </w:rPr>
        <w:t>3) SMS Module Testing:</w:t>
      </w:r>
    </w:p>
    <w:p w:rsidR="002F4AE9" w:rsidRPr="002F4AE9" w:rsidRDefault="002F4AE9" w:rsidP="00BE4C86">
      <w:pPr>
        <w:widowControl/>
        <w:suppressAutoHyphens w:val="0"/>
        <w:spacing w:after="160" w:line="360" w:lineRule="auto"/>
        <w:jc w:val="both"/>
        <w:rPr>
          <w:rFonts w:ascii="Times New Roman" w:eastAsia="Calibri" w:hAnsi="Times New Roman" w:cs="Times New Roman"/>
          <w:kern w:val="0"/>
          <w:lang w:val="en-US" w:eastAsia="en-US" w:bidi="ar-SA"/>
        </w:rPr>
      </w:pPr>
      <w:r w:rsidRPr="002F4AE9">
        <w:rPr>
          <w:rFonts w:ascii="Times New Roman" w:eastAsia="Calibri" w:hAnsi="Times New Roman" w:cs="Times New Roman"/>
          <w:kern w:val="0"/>
          <w:lang w:val="en-US" w:eastAsia="en-US" w:bidi="ar-SA"/>
        </w:rPr>
        <w:t>In this testing, we have passed username, password, message, sender’s number and receiver’s number as parameters into our PHP script for checking whether the SMS is generated or not. Here we put our number as receiver’s number and we analyzed the amount of time taken by the PHP script to generate a SMS. After multiple times of testing, the amount of time taken for the same is approximately One minute. This time varies accordingly to the traffic present at the gateway.</w:t>
      </w:r>
    </w:p>
    <w:p w:rsidR="002F4AE9" w:rsidRPr="002F4AE9" w:rsidRDefault="002F4AE9" w:rsidP="00BE4C86">
      <w:pPr>
        <w:widowControl/>
        <w:suppressAutoHyphens w:val="0"/>
        <w:spacing w:after="160" w:line="360" w:lineRule="auto"/>
        <w:jc w:val="both"/>
        <w:rPr>
          <w:rFonts w:ascii="Times New Roman" w:eastAsia="Calibri" w:hAnsi="Times New Roman" w:cs="Times New Roman"/>
          <w:kern w:val="0"/>
          <w:lang w:val="en-US" w:eastAsia="en-US" w:bidi="ar-SA"/>
        </w:rPr>
      </w:pPr>
    </w:p>
    <w:p w:rsidR="002F4AE9" w:rsidRPr="002F4AE9" w:rsidRDefault="002F4AE9" w:rsidP="00BE4C86">
      <w:pPr>
        <w:widowControl/>
        <w:suppressAutoHyphens w:val="0"/>
        <w:spacing w:after="160" w:line="360" w:lineRule="auto"/>
        <w:jc w:val="both"/>
        <w:rPr>
          <w:rFonts w:ascii="Times New Roman" w:eastAsia="Calibri" w:hAnsi="Times New Roman" w:cs="Times New Roman"/>
          <w:b/>
          <w:kern w:val="0"/>
          <w:lang w:val="en-US" w:eastAsia="en-US" w:bidi="ar-SA"/>
        </w:rPr>
      </w:pPr>
      <w:r>
        <w:rPr>
          <w:rFonts w:ascii="Times New Roman" w:eastAsia="Calibri" w:hAnsi="Times New Roman" w:cs="Times New Roman"/>
          <w:b/>
          <w:kern w:val="0"/>
          <w:lang w:val="en-US" w:eastAsia="en-US" w:bidi="ar-SA"/>
        </w:rPr>
        <w:t xml:space="preserve">6.2. </w:t>
      </w:r>
      <w:r w:rsidRPr="002F4AE9">
        <w:rPr>
          <w:rFonts w:ascii="Times New Roman" w:eastAsia="Calibri" w:hAnsi="Times New Roman" w:cs="Times New Roman"/>
          <w:b/>
          <w:kern w:val="0"/>
          <w:lang w:val="en-US" w:eastAsia="en-US" w:bidi="ar-SA"/>
        </w:rPr>
        <w:t>Integrated Testing:</w:t>
      </w:r>
    </w:p>
    <w:p w:rsidR="002F4AE9" w:rsidRPr="002F4AE9" w:rsidRDefault="002F4AE9" w:rsidP="00BE4C86">
      <w:pPr>
        <w:widowControl/>
        <w:suppressAutoHyphens w:val="0"/>
        <w:spacing w:after="160" w:line="360" w:lineRule="auto"/>
        <w:jc w:val="both"/>
        <w:rPr>
          <w:rFonts w:ascii="Times New Roman" w:eastAsia="Calibri" w:hAnsi="Times New Roman" w:cs="Times New Roman"/>
          <w:kern w:val="0"/>
          <w:lang w:val="en-US" w:eastAsia="en-US" w:bidi="ar-SA"/>
        </w:rPr>
      </w:pPr>
      <w:r w:rsidRPr="002F4AE9">
        <w:rPr>
          <w:rFonts w:ascii="Times New Roman" w:eastAsia="Calibri" w:hAnsi="Times New Roman" w:cs="Times New Roman"/>
          <w:kern w:val="0"/>
          <w:lang w:val="en-US" w:eastAsia="en-US" w:bidi="ar-SA"/>
        </w:rPr>
        <w:t>We have implemented this testing on a small scale.</w:t>
      </w:r>
    </w:p>
    <w:p w:rsidR="002F4AE9" w:rsidRPr="002F4AE9" w:rsidRDefault="002F4AE9" w:rsidP="00BE4C86">
      <w:pPr>
        <w:widowControl/>
        <w:suppressAutoHyphens w:val="0"/>
        <w:spacing w:after="160" w:line="360" w:lineRule="auto"/>
        <w:jc w:val="both"/>
        <w:rPr>
          <w:rFonts w:ascii="Times New Roman" w:eastAsia="Calibri" w:hAnsi="Times New Roman" w:cs="Times New Roman"/>
          <w:kern w:val="0"/>
          <w:lang w:val="en-US" w:eastAsia="en-US" w:bidi="ar-SA"/>
        </w:rPr>
      </w:pPr>
      <w:r w:rsidRPr="002F4AE9">
        <w:rPr>
          <w:rFonts w:ascii="Times New Roman" w:eastAsia="Calibri" w:hAnsi="Times New Roman" w:cs="Times New Roman"/>
          <w:kern w:val="0"/>
          <w:lang w:val="en-US" w:eastAsia="en-US" w:bidi="ar-SA"/>
        </w:rPr>
        <w:t>1) Small Scale:</w:t>
      </w:r>
    </w:p>
    <w:p w:rsidR="002F4AE9" w:rsidRPr="002F4AE9" w:rsidRDefault="002F4AE9" w:rsidP="00BE4C86">
      <w:pPr>
        <w:widowControl/>
        <w:suppressAutoHyphens w:val="0"/>
        <w:spacing w:after="160" w:line="360" w:lineRule="auto"/>
        <w:jc w:val="both"/>
        <w:rPr>
          <w:rFonts w:ascii="Times New Roman" w:eastAsia="Calibri" w:hAnsi="Times New Roman" w:cs="Times New Roman"/>
          <w:kern w:val="0"/>
          <w:lang w:val="en-US" w:eastAsia="en-US" w:bidi="ar-SA"/>
        </w:rPr>
      </w:pPr>
      <w:r w:rsidRPr="002F4AE9">
        <w:rPr>
          <w:rFonts w:ascii="Times New Roman" w:eastAsia="Calibri" w:hAnsi="Times New Roman" w:cs="Times New Roman"/>
          <w:kern w:val="0"/>
          <w:lang w:val="en-US" w:eastAsia="en-US" w:bidi="ar-SA"/>
        </w:rPr>
        <w:t>At smaller scale, we have implemented this testing in such a way that the respective IPs of four to five mobile cell phones as well as laptops are analyzed under our testing. Firstly the IPs assigned to these devices are recorded. The graph is generated accordingly with all the links active and live, showing green colored links to respective nodes (Devices and IPs). The main objective was accomplished with the graph generation, showing all the connected devices with their IPs. Now, the testing was done to determine what happens when a particular link to a device is disconnected. So, accordingly we have disconnected a device and we found that the respective disconnected device is displayed as a Red colored link to that particular node. This small scale testing gave us the required confidentiality into our proposed testing and cleared all paths for our large scale testing.</w:t>
      </w:r>
    </w:p>
    <w:p w:rsidR="002F4AE9" w:rsidRPr="002F4AE9" w:rsidRDefault="002F4AE9" w:rsidP="00BE4C86">
      <w:pPr>
        <w:widowControl/>
        <w:suppressAutoHyphens w:val="0"/>
        <w:spacing w:after="160" w:line="360" w:lineRule="auto"/>
        <w:jc w:val="both"/>
        <w:rPr>
          <w:rFonts w:ascii="Times New Roman" w:eastAsia="Calibri" w:hAnsi="Times New Roman" w:cs="Times New Roman"/>
          <w:kern w:val="0"/>
          <w:lang w:val="en-US" w:eastAsia="en-US" w:bidi="ar-SA"/>
        </w:rPr>
      </w:pPr>
    </w:p>
    <w:p w:rsidR="001930C7" w:rsidRDefault="001930C7" w:rsidP="00BE4C86">
      <w:pPr>
        <w:widowControl/>
        <w:suppressAutoHyphens w:val="0"/>
        <w:spacing w:after="160" w:line="360" w:lineRule="auto"/>
        <w:jc w:val="both"/>
        <w:rPr>
          <w:rFonts w:ascii="Times New Roman" w:eastAsia="Calibri" w:hAnsi="Times New Roman" w:cs="Times New Roman"/>
          <w:b/>
          <w:kern w:val="0"/>
          <w:lang w:val="en-US" w:eastAsia="en-US" w:bidi="ar-SA"/>
        </w:rPr>
      </w:pPr>
    </w:p>
    <w:p w:rsidR="001930C7" w:rsidRDefault="001930C7" w:rsidP="00BE4C86">
      <w:pPr>
        <w:widowControl/>
        <w:suppressAutoHyphens w:val="0"/>
        <w:spacing w:after="160" w:line="360" w:lineRule="auto"/>
        <w:jc w:val="both"/>
        <w:rPr>
          <w:rFonts w:ascii="Times New Roman" w:eastAsia="Calibri" w:hAnsi="Times New Roman" w:cs="Times New Roman"/>
          <w:b/>
          <w:kern w:val="0"/>
          <w:lang w:val="en-US" w:eastAsia="en-US" w:bidi="ar-SA"/>
        </w:rPr>
      </w:pPr>
    </w:p>
    <w:p w:rsidR="001930C7" w:rsidRDefault="001930C7" w:rsidP="00BE4C86">
      <w:pPr>
        <w:widowControl/>
        <w:suppressAutoHyphens w:val="0"/>
        <w:spacing w:after="160" w:line="360" w:lineRule="auto"/>
        <w:jc w:val="both"/>
        <w:rPr>
          <w:rFonts w:ascii="Times New Roman" w:eastAsia="Calibri" w:hAnsi="Times New Roman" w:cs="Times New Roman"/>
          <w:b/>
          <w:kern w:val="0"/>
          <w:lang w:val="en-US" w:eastAsia="en-US" w:bidi="ar-SA"/>
        </w:rPr>
      </w:pPr>
    </w:p>
    <w:p w:rsidR="001930C7" w:rsidRDefault="001930C7" w:rsidP="00BE4C86">
      <w:pPr>
        <w:widowControl/>
        <w:suppressAutoHyphens w:val="0"/>
        <w:spacing w:after="160" w:line="360" w:lineRule="auto"/>
        <w:jc w:val="both"/>
        <w:rPr>
          <w:rFonts w:ascii="Times New Roman" w:eastAsia="Calibri" w:hAnsi="Times New Roman" w:cs="Times New Roman"/>
          <w:b/>
          <w:kern w:val="0"/>
          <w:lang w:val="en-US" w:eastAsia="en-US" w:bidi="ar-SA"/>
        </w:rPr>
      </w:pPr>
    </w:p>
    <w:p w:rsidR="001930C7" w:rsidRDefault="001930C7" w:rsidP="00BE4C86">
      <w:pPr>
        <w:widowControl/>
        <w:suppressAutoHyphens w:val="0"/>
        <w:spacing w:after="160" w:line="360" w:lineRule="auto"/>
        <w:jc w:val="both"/>
        <w:rPr>
          <w:rFonts w:ascii="Times New Roman" w:eastAsia="Calibri" w:hAnsi="Times New Roman" w:cs="Times New Roman"/>
          <w:b/>
          <w:kern w:val="0"/>
          <w:lang w:val="en-US" w:eastAsia="en-US" w:bidi="ar-SA"/>
        </w:rPr>
      </w:pPr>
    </w:p>
    <w:p w:rsidR="002F4AE9" w:rsidRPr="002F4AE9" w:rsidRDefault="002F4AE9" w:rsidP="00BE4C86">
      <w:pPr>
        <w:widowControl/>
        <w:suppressAutoHyphens w:val="0"/>
        <w:spacing w:after="160" w:line="360" w:lineRule="auto"/>
        <w:jc w:val="both"/>
        <w:rPr>
          <w:rFonts w:ascii="Times New Roman" w:eastAsia="Calibri" w:hAnsi="Times New Roman" w:cs="Times New Roman"/>
          <w:b/>
          <w:kern w:val="0"/>
          <w:lang w:val="en-US" w:eastAsia="en-US" w:bidi="ar-SA"/>
        </w:rPr>
      </w:pPr>
      <w:r>
        <w:rPr>
          <w:rFonts w:ascii="Times New Roman" w:eastAsia="Calibri" w:hAnsi="Times New Roman" w:cs="Times New Roman"/>
          <w:b/>
          <w:kern w:val="0"/>
          <w:lang w:val="en-US" w:eastAsia="en-US" w:bidi="ar-SA"/>
        </w:rPr>
        <w:lastRenderedPageBreak/>
        <w:t>6.3. Results</w:t>
      </w:r>
      <w:r w:rsidRPr="002F4AE9">
        <w:rPr>
          <w:rFonts w:ascii="Times New Roman" w:eastAsia="Calibri" w:hAnsi="Times New Roman" w:cs="Times New Roman"/>
          <w:b/>
          <w:kern w:val="0"/>
          <w:lang w:val="en-US" w:eastAsia="en-US" w:bidi="ar-SA"/>
        </w:rPr>
        <w:t>:</w:t>
      </w:r>
    </w:p>
    <w:p w:rsidR="002F4AE9" w:rsidRPr="002F4AE9" w:rsidRDefault="002F4AE9" w:rsidP="00BE4C86">
      <w:pPr>
        <w:widowControl/>
        <w:suppressAutoHyphens w:val="0"/>
        <w:spacing w:after="160" w:line="360" w:lineRule="auto"/>
        <w:jc w:val="both"/>
        <w:rPr>
          <w:rFonts w:ascii="Times New Roman" w:eastAsia="Calibri" w:hAnsi="Times New Roman" w:cs="Times New Roman"/>
          <w:kern w:val="0"/>
          <w:lang w:val="en-US" w:eastAsia="en-US" w:bidi="ar-SA"/>
        </w:rPr>
      </w:pPr>
      <w:r w:rsidRPr="002F4AE9">
        <w:rPr>
          <w:rFonts w:ascii="Times New Roman" w:eastAsia="Calibri" w:hAnsi="Times New Roman" w:cs="Times New Roman"/>
          <w:kern w:val="0"/>
          <w:lang w:val="en-US" w:eastAsia="en-US" w:bidi="ar-SA"/>
        </w:rPr>
        <w:t>After testing stage, the outcome of our proposed Network Mapper tool and its working has been accomplished on a small scale working model. We have connected three diff</w:t>
      </w:r>
      <w:r w:rsidR="00451E57">
        <w:rPr>
          <w:rFonts w:ascii="Times New Roman" w:eastAsia="Calibri" w:hAnsi="Times New Roman" w:cs="Times New Roman"/>
          <w:kern w:val="0"/>
          <w:lang w:val="en-US" w:eastAsia="en-US" w:bidi="ar-SA"/>
        </w:rPr>
        <w:t>erent IPs: 10.42.0.65, 10.42.0.8</w:t>
      </w:r>
      <w:r w:rsidRPr="002F4AE9">
        <w:rPr>
          <w:rFonts w:ascii="Times New Roman" w:eastAsia="Calibri" w:hAnsi="Times New Roman" w:cs="Times New Roman"/>
          <w:kern w:val="0"/>
          <w:lang w:val="en-US" w:eastAsia="en-US" w:bidi="ar-SA"/>
        </w:rPr>
        <w:t>3 and 10.42.0.28. The proposed approach to make these IPs visible as connected by green line was achieved. Similarly, to identify the broken link or down link, we have disconnected IP 10.42.0.28 to determine this broken link. Therefore, the link to node of IP 10.42.0.28 is shown by a red line which determines the broken link and SMS is send to Admin regarding the broken link.</w:t>
      </w:r>
    </w:p>
    <w:p w:rsidR="002F4AE9" w:rsidRPr="002F4AE9" w:rsidRDefault="00451E57" w:rsidP="00BE4C86">
      <w:pPr>
        <w:widowControl/>
        <w:suppressAutoHyphens w:val="0"/>
        <w:spacing w:after="160" w:line="360" w:lineRule="auto"/>
        <w:jc w:val="both"/>
        <w:rPr>
          <w:rFonts w:ascii="Times New Roman" w:eastAsia="Calibri" w:hAnsi="Times New Roman" w:cs="Times New Roman"/>
          <w:kern w:val="0"/>
          <w:lang w:val="en-US" w:eastAsia="en-US" w:bidi="ar-SA"/>
        </w:rPr>
      </w:pPr>
      <w:r>
        <w:rPr>
          <w:rFonts w:ascii="Times New Roman" w:eastAsia="Calibri" w:hAnsi="Times New Roman" w:cs="Times New Roman"/>
          <w:kern w:val="0"/>
          <w:lang w:val="en-US" w:eastAsia="en-US" w:bidi="ar-SA"/>
        </w:rPr>
        <w:t>STEP 1: 10.42.0.65, 10.42.0.8</w:t>
      </w:r>
      <w:r w:rsidR="002F4AE9" w:rsidRPr="002F4AE9">
        <w:rPr>
          <w:rFonts w:ascii="Times New Roman" w:eastAsia="Calibri" w:hAnsi="Times New Roman" w:cs="Times New Roman"/>
          <w:kern w:val="0"/>
          <w:lang w:val="en-US" w:eastAsia="en-US" w:bidi="ar-SA"/>
        </w:rPr>
        <w:t>3, 10.42.0.28 - Green links (Connected)</w:t>
      </w:r>
    </w:p>
    <w:p w:rsidR="002F4AE9" w:rsidRPr="002F4AE9" w:rsidRDefault="00451E57" w:rsidP="00BE4C86">
      <w:pPr>
        <w:widowControl/>
        <w:suppressAutoHyphens w:val="0"/>
        <w:spacing w:after="160" w:line="360" w:lineRule="auto"/>
        <w:jc w:val="both"/>
        <w:rPr>
          <w:rFonts w:ascii="Times New Roman" w:eastAsia="Calibri" w:hAnsi="Times New Roman" w:cs="Times New Roman"/>
          <w:kern w:val="0"/>
          <w:lang w:val="en-US" w:eastAsia="en-US" w:bidi="ar-SA"/>
        </w:rPr>
      </w:pPr>
      <w:r>
        <w:rPr>
          <w:rFonts w:ascii="Times New Roman" w:eastAsia="Calibri" w:hAnsi="Times New Roman" w:cs="Times New Roman"/>
          <w:kern w:val="0"/>
          <w:lang w:val="en-US" w:eastAsia="en-US" w:bidi="ar-SA"/>
        </w:rPr>
        <w:t>STEP 2: 10.42.0.65, 10.42.0.8</w:t>
      </w:r>
      <w:r w:rsidR="002F4AE9" w:rsidRPr="002F4AE9">
        <w:rPr>
          <w:rFonts w:ascii="Times New Roman" w:eastAsia="Calibri" w:hAnsi="Times New Roman" w:cs="Times New Roman"/>
          <w:kern w:val="0"/>
          <w:lang w:val="en-US" w:eastAsia="en-US" w:bidi="ar-SA"/>
        </w:rPr>
        <w:t>3 – Green links (Connected) and 10.42.0.28 – Red link (Disconnected)</w:t>
      </w:r>
    </w:p>
    <w:p w:rsidR="002F4AE9" w:rsidRPr="002F4AE9" w:rsidRDefault="002F4AE9" w:rsidP="002F4AE9">
      <w:pPr>
        <w:widowControl/>
        <w:suppressAutoHyphens w:val="0"/>
        <w:spacing w:after="160" w:line="360" w:lineRule="auto"/>
        <w:jc w:val="both"/>
        <w:rPr>
          <w:rFonts w:ascii="Calibri" w:eastAsia="Calibri" w:hAnsi="Calibri" w:cs="Times New Roman"/>
          <w:kern w:val="0"/>
          <w:lang w:val="en-US" w:eastAsia="en-US" w:bidi="ar-SA"/>
        </w:rPr>
      </w:pPr>
    </w:p>
    <w:p w:rsidR="00952618" w:rsidRDefault="004E4BEF" w:rsidP="004E4BEF">
      <w:pPr>
        <w:widowControl/>
        <w:suppressAutoHyphens w:val="0"/>
        <w:spacing w:after="160" w:line="360" w:lineRule="auto"/>
        <w:jc w:val="both"/>
        <w:rPr>
          <w:rFonts w:ascii="Calibri" w:eastAsia="Calibri" w:hAnsi="Calibri" w:cs="Times New Roman"/>
          <w:kern w:val="0"/>
          <w:lang w:val="en-US" w:eastAsia="en-US" w:bidi="ar-SA"/>
        </w:rPr>
      </w:pPr>
      <w:r>
        <w:rPr>
          <w:rFonts w:ascii="Calibri" w:eastAsia="Calibri" w:hAnsi="Calibri" w:cs="Times New Roman"/>
          <w:kern w:val="0"/>
          <w:lang w:val="en-US" w:eastAsia="en-US" w:bidi="ar-SA"/>
        </w:rPr>
        <w:t xml:space="preserve"> </w:t>
      </w:r>
      <w:r w:rsidR="00FF18F8">
        <w:rPr>
          <w:rFonts w:ascii="Calibri" w:eastAsia="Calibri" w:hAnsi="Calibri" w:cs="Times New Roman"/>
          <w:kern w:val="0"/>
          <w:lang w:val="en-US" w:eastAsia="en-US" w:bidi="ar-SA"/>
        </w:rPr>
        <w:pict>
          <v:shape id="_x0000_i1029" type="#_x0000_t75" style="width:438.8pt;height:246.55pt">
            <v:imagedata r:id="rId29" o:title="Screenshot from 2016-03-02 11_50_38"/>
          </v:shape>
        </w:pict>
      </w:r>
    </w:p>
    <w:p w:rsidR="004E4BEF" w:rsidRDefault="004E4BEF" w:rsidP="004E4BEF">
      <w:pPr>
        <w:widowControl/>
        <w:suppressAutoHyphens w:val="0"/>
        <w:spacing w:after="160" w:line="360" w:lineRule="auto"/>
        <w:jc w:val="both"/>
        <w:rPr>
          <w:rFonts w:ascii="Calibri" w:eastAsia="Calibri" w:hAnsi="Calibri" w:cs="Times New Roman"/>
          <w:kern w:val="0"/>
          <w:lang w:val="en-US" w:eastAsia="en-US" w:bidi="ar-SA"/>
        </w:rPr>
      </w:pPr>
      <w:r>
        <w:rPr>
          <w:rFonts w:ascii="Calibri" w:eastAsia="Calibri" w:hAnsi="Calibri" w:cs="Times New Roman"/>
          <w:kern w:val="0"/>
          <w:lang w:val="en-US" w:eastAsia="en-US" w:bidi="ar-SA"/>
        </w:rPr>
        <w:t xml:space="preserve">                                  </w:t>
      </w:r>
      <w:r w:rsidR="00470D39">
        <w:rPr>
          <w:rFonts w:ascii="Calibri" w:eastAsia="Calibri" w:hAnsi="Calibri" w:cs="Times New Roman"/>
          <w:kern w:val="0"/>
          <w:lang w:val="en-US" w:eastAsia="en-US" w:bidi="ar-SA"/>
        </w:rPr>
        <w:t>Fig.</w:t>
      </w:r>
      <w:r>
        <w:rPr>
          <w:rFonts w:ascii="Calibri" w:eastAsia="Calibri" w:hAnsi="Calibri" w:cs="Times New Roman"/>
          <w:kern w:val="0"/>
          <w:lang w:val="en-US" w:eastAsia="en-US" w:bidi="ar-SA"/>
        </w:rPr>
        <w:t xml:space="preserve"> </w:t>
      </w:r>
      <w:r w:rsidR="00470D39">
        <w:rPr>
          <w:rFonts w:ascii="Calibri" w:eastAsia="Calibri" w:hAnsi="Calibri" w:cs="Times New Roman"/>
          <w:kern w:val="0"/>
          <w:lang w:val="en-US" w:eastAsia="en-US" w:bidi="ar-SA"/>
        </w:rPr>
        <w:t>6.3</w:t>
      </w:r>
      <w:r>
        <w:rPr>
          <w:rFonts w:ascii="Calibri" w:eastAsia="Calibri" w:hAnsi="Calibri" w:cs="Times New Roman"/>
          <w:kern w:val="0"/>
          <w:lang w:val="en-US" w:eastAsia="en-US" w:bidi="ar-SA"/>
        </w:rPr>
        <w:t>. The three IPs connected with three green/active links.</w:t>
      </w:r>
    </w:p>
    <w:p w:rsidR="004E4BEF" w:rsidRDefault="004E4BEF" w:rsidP="004E4BEF">
      <w:pPr>
        <w:widowControl/>
        <w:suppressAutoHyphens w:val="0"/>
        <w:spacing w:after="160" w:line="360" w:lineRule="auto"/>
        <w:jc w:val="both"/>
        <w:rPr>
          <w:rFonts w:ascii="Calibri" w:eastAsia="Calibri" w:hAnsi="Calibri" w:cs="Times New Roman"/>
          <w:kern w:val="0"/>
          <w:lang w:val="en-US" w:eastAsia="en-US" w:bidi="ar-SA"/>
        </w:rPr>
      </w:pPr>
    </w:p>
    <w:p w:rsidR="001930C7" w:rsidRDefault="00470D39" w:rsidP="001930C7">
      <w:pPr>
        <w:widowControl/>
        <w:suppressAutoHyphens w:val="0"/>
        <w:spacing w:after="160" w:line="360" w:lineRule="auto"/>
        <w:ind w:left="709"/>
        <w:jc w:val="both"/>
        <w:rPr>
          <w:rFonts w:ascii="Calibri" w:eastAsia="Calibri" w:hAnsi="Calibri" w:cs="Times New Roman"/>
          <w:kern w:val="0"/>
          <w:lang w:val="en-US" w:eastAsia="en-US" w:bidi="ar-SA"/>
        </w:rPr>
      </w:pPr>
      <w:r>
        <w:rPr>
          <w:rFonts w:ascii="Calibri" w:eastAsia="Calibri" w:hAnsi="Calibri" w:cs="Times New Roman"/>
          <w:kern w:val="0"/>
          <w:lang w:val="en-US" w:eastAsia="en-US" w:bidi="ar-SA"/>
        </w:rPr>
        <w:lastRenderedPageBreak/>
        <w:pict>
          <v:shape id="_x0000_i1030" type="#_x0000_t75" style="width:438.8pt;height:207.85pt">
            <v:imagedata r:id="rId30" o:title="Screenshot from 2016-03-02 11_51_52"/>
          </v:shape>
        </w:pict>
      </w:r>
      <w:r w:rsidR="004E4BEF">
        <w:rPr>
          <w:rFonts w:ascii="Calibri" w:eastAsia="Calibri" w:hAnsi="Calibri" w:cs="Times New Roman"/>
          <w:kern w:val="0"/>
          <w:lang w:val="en-US" w:eastAsia="en-US" w:bidi="ar-SA"/>
        </w:rPr>
        <w:t xml:space="preserve">  </w:t>
      </w:r>
      <w:r>
        <w:rPr>
          <w:rFonts w:ascii="Calibri" w:eastAsia="Calibri" w:hAnsi="Calibri" w:cs="Times New Roman"/>
          <w:kern w:val="0"/>
          <w:lang w:val="en-US" w:eastAsia="en-US" w:bidi="ar-SA"/>
        </w:rPr>
        <w:t xml:space="preserve">              </w:t>
      </w:r>
    </w:p>
    <w:p w:rsidR="004E4BEF" w:rsidRPr="004E4BEF" w:rsidRDefault="001930C7" w:rsidP="001930C7">
      <w:pPr>
        <w:widowControl/>
        <w:suppressAutoHyphens w:val="0"/>
        <w:spacing w:after="160" w:line="360" w:lineRule="auto"/>
        <w:ind w:left="709"/>
        <w:jc w:val="both"/>
        <w:rPr>
          <w:rFonts w:ascii="Calibri" w:eastAsia="Calibri" w:hAnsi="Calibri" w:cs="Times New Roman"/>
          <w:kern w:val="0"/>
          <w:lang w:val="en-US" w:eastAsia="en-US" w:bidi="ar-SA"/>
        </w:rPr>
      </w:pPr>
      <w:r>
        <w:rPr>
          <w:rFonts w:ascii="Calibri" w:eastAsia="Calibri" w:hAnsi="Calibri" w:cs="Times New Roman"/>
          <w:kern w:val="0"/>
          <w:lang w:val="en-US" w:eastAsia="en-US" w:bidi="ar-SA"/>
        </w:rPr>
        <w:t xml:space="preserve">                      </w:t>
      </w:r>
      <w:r w:rsidR="00470D39">
        <w:rPr>
          <w:rFonts w:ascii="Calibri" w:eastAsia="Calibri" w:hAnsi="Calibri" w:cs="Times New Roman"/>
          <w:kern w:val="0"/>
          <w:lang w:val="en-US" w:eastAsia="en-US" w:bidi="ar-SA"/>
        </w:rPr>
        <w:t xml:space="preserve"> Fig. 6.4</w:t>
      </w:r>
      <w:r w:rsidR="004E4BEF">
        <w:rPr>
          <w:rFonts w:ascii="Calibri" w:eastAsia="Calibri" w:hAnsi="Calibri" w:cs="Times New Roman"/>
          <w:kern w:val="0"/>
          <w:lang w:val="en-US" w:eastAsia="en-US" w:bidi="ar-SA"/>
        </w:rPr>
        <w:t>. The red link of IP 1</w:t>
      </w:r>
      <w:r w:rsidR="004F0960">
        <w:rPr>
          <w:rFonts w:ascii="Calibri" w:eastAsia="Calibri" w:hAnsi="Calibri" w:cs="Times New Roman"/>
          <w:kern w:val="0"/>
          <w:lang w:val="en-US" w:eastAsia="en-US" w:bidi="ar-SA"/>
        </w:rPr>
        <w:t>0.42.0.28 showing disconnection</w:t>
      </w:r>
    </w:p>
    <w:p w:rsidR="001930C7" w:rsidRDefault="001930C7" w:rsidP="004F0960">
      <w:pPr>
        <w:pStyle w:val="Title"/>
        <w:spacing w:before="0" w:after="140" w:line="360" w:lineRule="auto"/>
        <w:ind w:left="2836" w:firstLine="709"/>
        <w:jc w:val="left"/>
        <w:rPr>
          <w:rFonts w:ascii="Times New Roman" w:hAnsi="Times New Roman"/>
          <w:sz w:val="28"/>
          <w:szCs w:val="28"/>
        </w:rPr>
      </w:pPr>
    </w:p>
    <w:p w:rsidR="001930C7" w:rsidRDefault="001930C7" w:rsidP="004F0960">
      <w:pPr>
        <w:pStyle w:val="Title"/>
        <w:spacing w:before="0" w:after="140" w:line="360" w:lineRule="auto"/>
        <w:ind w:left="2836" w:firstLine="709"/>
        <w:jc w:val="left"/>
        <w:rPr>
          <w:rFonts w:ascii="Times New Roman" w:hAnsi="Times New Roman"/>
          <w:sz w:val="28"/>
          <w:szCs w:val="28"/>
        </w:rPr>
      </w:pPr>
    </w:p>
    <w:p w:rsidR="001930C7" w:rsidRDefault="001930C7" w:rsidP="004F0960">
      <w:pPr>
        <w:pStyle w:val="Title"/>
        <w:spacing w:before="0" w:after="140" w:line="360" w:lineRule="auto"/>
        <w:ind w:left="2836" w:firstLine="709"/>
        <w:jc w:val="left"/>
        <w:rPr>
          <w:rFonts w:ascii="Times New Roman" w:hAnsi="Times New Roman"/>
          <w:sz w:val="28"/>
          <w:szCs w:val="28"/>
        </w:rPr>
      </w:pPr>
    </w:p>
    <w:p w:rsidR="001930C7" w:rsidRDefault="001930C7" w:rsidP="004F0960">
      <w:pPr>
        <w:pStyle w:val="Title"/>
        <w:spacing w:before="0" w:after="140" w:line="360" w:lineRule="auto"/>
        <w:ind w:left="2836" w:firstLine="709"/>
        <w:jc w:val="left"/>
        <w:rPr>
          <w:rFonts w:ascii="Times New Roman" w:hAnsi="Times New Roman"/>
          <w:sz w:val="28"/>
          <w:szCs w:val="28"/>
        </w:rPr>
      </w:pPr>
    </w:p>
    <w:p w:rsidR="001930C7" w:rsidRDefault="001930C7" w:rsidP="004F0960">
      <w:pPr>
        <w:pStyle w:val="Title"/>
        <w:spacing w:before="0" w:after="140" w:line="360" w:lineRule="auto"/>
        <w:ind w:left="2836" w:firstLine="709"/>
        <w:jc w:val="left"/>
        <w:rPr>
          <w:rFonts w:ascii="Times New Roman" w:hAnsi="Times New Roman"/>
          <w:sz w:val="28"/>
          <w:szCs w:val="28"/>
        </w:rPr>
      </w:pPr>
    </w:p>
    <w:p w:rsidR="001930C7" w:rsidRDefault="001930C7" w:rsidP="004F0960">
      <w:pPr>
        <w:pStyle w:val="Title"/>
        <w:spacing w:before="0" w:after="140" w:line="360" w:lineRule="auto"/>
        <w:ind w:left="2836" w:firstLine="709"/>
        <w:jc w:val="left"/>
        <w:rPr>
          <w:rFonts w:ascii="Times New Roman" w:hAnsi="Times New Roman"/>
          <w:sz w:val="28"/>
          <w:szCs w:val="28"/>
        </w:rPr>
      </w:pPr>
    </w:p>
    <w:p w:rsidR="001930C7" w:rsidRDefault="001930C7" w:rsidP="004F0960">
      <w:pPr>
        <w:pStyle w:val="Title"/>
        <w:spacing w:before="0" w:after="140" w:line="360" w:lineRule="auto"/>
        <w:ind w:left="2836" w:firstLine="709"/>
        <w:jc w:val="left"/>
        <w:rPr>
          <w:rFonts w:ascii="Times New Roman" w:hAnsi="Times New Roman"/>
          <w:sz w:val="28"/>
          <w:szCs w:val="28"/>
        </w:rPr>
      </w:pPr>
    </w:p>
    <w:p w:rsidR="001930C7" w:rsidRDefault="001930C7" w:rsidP="004F0960">
      <w:pPr>
        <w:pStyle w:val="Title"/>
        <w:spacing w:before="0" w:after="140" w:line="360" w:lineRule="auto"/>
        <w:ind w:left="2836" w:firstLine="709"/>
        <w:jc w:val="left"/>
        <w:rPr>
          <w:rFonts w:ascii="Times New Roman" w:hAnsi="Times New Roman"/>
          <w:sz w:val="28"/>
          <w:szCs w:val="28"/>
        </w:rPr>
      </w:pPr>
    </w:p>
    <w:p w:rsidR="001930C7" w:rsidRDefault="001930C7" w:rsidP="004F0960">
      <w:pPr>
        <w:pStyle w:val="Title"/>
        <w:spacing w:before="0" w:after="140" w:line="360" w:lineRule="auto"/>
        <w:ind w:left="2836" w:firstLine="709"/>
        <w:jc w:val="left"/>
        <w:rPr>
          <w:rFonts w:ascii="Times New Roman" w:hAnsi="Times New Roman"/>
          <w:sz w:val="28"/>
          <w:szCs w:val="28"/>
        </w:rPr>
      </w:pPr>
    </w:p>
    <w:p w:rsidR="001930C7" w:rsidRDefault="001930C7" w:rsidP="004F0960">
      <w:pPr>
        <w:pStyle w:val="Title"/>
        <w:spacing w:before="0" w:after="140" w:line="360" w:lineRule="auto"/>
        <w:ind w:left="2836" w:firstLine="709"/>
        <w:jc w:val="left"/>
        <w:rPr>
          <w:rFonts w:ascii="Times New Roman" w:hAnsi="Times New Roman"/>
          <w:sz w:val="28"/>
          <w:szCs w:val="28"/>
        </w:rPr>
      </w:pPr>
    </w:p>
    <w:p w:rsidR="001930C7" w:rsidRDefault="001930C7" w:rsidP="00BE4C86">
      <w:pPr>
        <w:spacing w:line="360" w:lineRule="auto"/>
        <w:jc w:val="both"/>
        <w:rPr>
          <w:rFonts w:ascii="Times New Roman" w:eastAsia="Times New Roman" w:hAnsi="Times New Roman" w:cs="Times New Roman"/>
          <w:b/>
          <w:bCs/>
          <w:color w:val="000000"/>
          <w:spacing w:val="50"/>
          <w:sz w:val="28"/>
          <w:szCs w:val="28"/>
        </w:rPr>
      </w:pPr>
    </w:p>
    <w:p w:rsidR="001930C7" w:rsidRDefault="001930C7" w:rsidP="00BE4C86">
      <w:pPr>
        <w:spacing w:line="360" w:lineRule="auto"/>
        <w:jc w:val="both"/>
        <w:rPr>
          <w:rFonts w:ascii="Times New Roman" w:eastAsia="Times New Roman" w:hAnsi="Times New Roman" w:cs="Times New Roman"/>
          <w:b/>
          <w:bCs/>
          <w:color w:val="000000"/>
          <w:spacing w:val="50"/>
          <w:sz w:val="28"/>
          <w:szCs w:val="28"/>
        </w:rPr>
      </w:pPr>
    </w:p>
    <w:p w:rsidR="001930C7" w:rsidRDefault="001930C7" w:rsidP="00BE4C86">
      <w:pPr>
        <w:spacing w:line="360" w:lineRule="auto"/>
        <w:jc w:val="both"/>
        <w:rPr>
          <w:rFonts w:ascii="Times New Roman" w:eastAsia="Times New Roman" w:hAnsi="Times New Roman" w:cs="Times New Roman"/>
          <w:b/>
          <w:bCs/>
          <w:color w:val="000000"/>
          <w:spacing w:val="50"/>
          <w:sz w:val="28"/>
          <w:szCs w:val="28"/>
        </w:rPr>
      </w:pPr>
    </w:p>
    <w:p w:rsidR="001930C7" w:rsidRDefault="001930C7" w:rsidP="00BE4C86">
      <w:pPr>
        <w:spacing w:line="360" w:lineRule="auto"/>
        <w:jc w:val="both"/>
        <w:rPr>
          <w:rFonts w:ascii="Times New Roman" w:eastAsia="Times New Roman" w:hAnsi="Times New Roman" w:cs="Times New Roman"/>
          <w:b/>
          <w:bCs/>
          <w:color w:val="000000"/>
          <w:spacing w:val="50"/>
          <w:sz w:val="28"/>
          <w:szCs w:val="28"/>
        </w:rPr>
      </w:pPr>
    </w:p>
    <w:p w:rsidR="001930C7" w:rsidRPr="001930C7" w:rsidRDefault="001930C7" w:rsidP="00BE4C86">
      <w:pPr>
        <w:spacing w:line="360" w:lineRule="auto"/>
        <w:jc w:val="both"/>
        <w:rPr>
          <w:rFonts w:ascii="Times New Roman" w:hAnsi="Times New Roman" w:cs="Times New Roman"/>
          <w:b/>
          <w:sz w:val="28"/>
          <w:szCs w:val="28"/>
          <w:lang w:val="en-GB"/>
        </w:rPr>
      </w:pPr>
      <w:r>
        <w:rPr>
          <w:rFonts w:ascii="Times New Roman" w:eastAsia="Times New Roman" w:hAnsi="Times New Roman" w:cs="Times New Roman"/>
          <w:b/>
          <w:bCs/>
          <w:color w:val="000000"/>
          <w:spacing w:val="50"/>
          <w:sz w:val="28"/>
          <w:szCs w:val="28"/>
        </w:rPr>
        <w:lastRenderedPageBreak/>
        <w:t xml:space="preserve">                              </w:t>
      </w:r>
      <w:r>
        <w:rPr>
          <w:rFonts w:ascii="Times New Roman" w:hAnsi="Times New Roman" w:cs="Times New Roman"/>
          <w:b/>
          <w:sz w:val="28"/>
          <w:szCs w:val="28"/>
          <w:lang w:val="en-GB"/>
        </w:rPr>
        <w:t xml:space="preserve"> </w:t>
      </w:r>
      <w:r w:rsidRPr="001930C7">
        <w:rPr>
          <w:rFonts w:ascii="Times New Roman" w:hAnsi="Times New Roman" w:cs="Times New Roman"/>
          <w:b/>
          <w:sz w:val="28"/>
          <w:szCs w:val="28"/>
          <w:lang w:val="en-GB"/>
        </w:rPr>
        <w:t>Chapter 8</w:t>
      </w:r>
    </w:p>
    <w:p w:rsidR="001930C7" w:rsidRDefault="001930C7" w:rsidP="00BE4C86">
      <w:pPr>
        <w:spacing w:line="360" w:lineRule="auto"/>
        <w:jc w:val="both"/>
        <w:rPr>
          <w:rFonts w:ascii="Times New Roman" w:hAnsi="Times New Roman" w:cs="Times New Roman"/>
          <w:b/>
          <w:sz w:val="28"/>
          <w:szCs w:val="28"/>
          <w:lang w:val="en-GB"/>
        </w:rPr>
      </w:pPr>
      <w:r>
        <w:rPr>
          <w:rFonts w:ascii="Times New Roman" w:hAnsi="Times New Roman" w:cs="Times New Roman"/>
          <w:b/>
          <w:sz w:val="28"/>
          <w:szCs w:val="28"/>
          <w:lang w:val="en-GB"/>
        </w:rPr>
        <w:t xml:space="preserve">                                                    </w:t>
      </w:r>
      <w:r w:rsidRPr="001930C7">
        <w:rPr>
          <w:rFonts w:ascii="Times New Roman" w:hAnsi="Times New Roman" w:cs="Times New Roman"/>
          <w:b/>
          <w:sz w:val="28"/>
          <w:szCs w:val="28"/>
          <w:lang w:val="en-GB"/>
        </w:rPr>
        <w:t>Conclusion</w:t>
      </w:r>
    </w:p>
    <w:p w:rsidR="001930C7" w:rsidRPr="001930C7" w:rsidRDefault="001930C7" w:rsidP="00BE4C86">
      <w:pPr>
        <w:spacing w:line="360" w:lineRule="auto"/>
        <w:jc w:val="both"/>
        <w:rPr>
          <w:rFonts w:ascii="Times New Roman" w:hAnsi="Times New Roman" w:cs="Times New Roman"/>
          <w:b/>
          <w:sz w:val="28"/>
          <w:szCs w:val="28"/>
          <w:lang w:val="en-GB"/>
        </w:rPr>
      </w:pPr>
    </w:p>
    <w:p w:rsidR="0032551F" w:rsidRDefault="00940421" w:rsidP="00BE4C86">
      <w:pPr>
        <w:spacing w:line="360" w:lineRule="auto"/>
        <w:jc w:val="both"/>
        <w:rPr>
          <w:rFonts w:ascii="Times New Roman" w:hAnsi="Times New Roman" w:cs="Times New Roman"/>
          <w:lang w:val="en-GB"/>
        </w:rPr>
      </w:pPr>
      <w:r>
        <w:rPr>
          <w:rFonts w:ascii="Times New Roman" w:hAnsi="Times New Roman" w:cs="Times New Roman"/>
          <w:lang w:val="en-GB"/>
        </w:rPr>
        <w:t xml:space="preserve">In </w:t>
      </w:r>
      <w:r>
        <w:rPr>
          <w:rFonts w:ascii="Times New Roman" w:hAnsi="Times New Roman" w:cs="Times New Roman"/>
          <w:b/>
          <w:bCs/>
          <w:lang w:val="en-GB"/>
        </w:rPr>
        <w:t>Phase 1</w:t>
      </w:r>
      <w:r>
        <w:rPr>
          <w:rFonts w:ascii="Times New Roman" w:hAnsi="Times New Roman" w:cs="Times New Roman"/>
          <w:lang w:val="en-GB"/>
        </w:rPr>
        <w:t xml:space="preserve"> we have done the study of need of network mapping in the industry. In this study we have gone through current development done in the field of network mapping and what basic technologies used in there.</w:t>
      </w:r>
    </w:p>
    <w:p w:rsidR="0032551F" w:rsidRDefault="00940421">
      <w:pPr>
        <w:spacing w:line="360" w:lineRule="auto"/>
        <w:ind w:firstLine="420"/>
        <w:jc w:val="both"/>
        <w:rPr>
          <w:rFonts w:ascii="Times New Roman" w:hAnsi="Times New Roman" w:cs="Times New Roman"/>
          <w:lang w:val="en-GB"/>
        </w:rPr>
      </w:pPr>
      <w:r>
        <w:rPr>
          <w:rFonts w:ascii="Times New Roman" w:hAnsi="Times New Roman" w:cs="Times New Roman"/>
          <w:lang w:val="en-GB"/>
        </w:rPr>
        <w:t>We studied tools various open source tools like ICINGA, ZABBIX</w:t>
      </w:r>
      <w:r w:rsidR="00BE4C86">
        <w:rPr>
          <w:rFonts w:ascii="Times New Roman" w:hAnsi="Times New Roman" w:cs="Times New Roman"/>
          <w:lang w:val="en-GB"/>
        </w:rPr>
        <w:t>, NEDI</w:t>
      </w:r>
      <w:proofErr w:type="gramStart"/>
      <w:r w:rsidR="00BE4C86">
        <w:rPr>
          <w:rFonts w:ascii="Times New Roman" w:hAnsi="Times New Roman" w:cs="Times New Roman"/>
          <w:lang w:val="en-GB"/>
        </w:rPr>
        <w:t>,CHEOPS</w:t>
      </w:r>
      <w:proofErr w:type="gramEnd"/>
      <w:r>
        <w:rPr>
          <w:rFonts w:ascii="Times New Roman" w:hAnsi="Times New Roman" w:cs="Times New Roman"/>
          <w:lang w:val="en-GB"/>
        </w:rPr>
        <w:t xml:space="preserve">. These all tools are based on SNMP based approach. All these tools are deployed in various industries. But the major disadvantage with the SNMP based approach is that all the hardware </w:t>
      </w:r>
      <w:r w:rsidR="00BE4C86">
        <w:rPr>
          <w:rFonts w:ascii="Times New Roman" w:hAnsi="Times New Roman" w:cs="Times New Roman"/>
          <w:lang w:val="en-GB"/>
        </w:rPr>
        <w:t>doesn’t</w:t>
      </w:r>
      <w:r>
        <w:rPr>
          <w:rFonts w:ascii="Times New Roman" w:hAnsi="Times New Roman" w:cs="Times New Roman"/>
          <w:lang w:val="en-GB"/>
        </w:rPr>
        <w:t xml:space="preserve"> support SNMP. Various security issues have been listed with SNMP based approach. Also the header size of the probe packet is very large which causes congestion in network and takes time to resolve these large headers at </w:t>
      </w:r>
      <w:r w:rsidR="00BE4C86">
        <w:rPr>
          <w:rFonts w:ascii="Times New Roman" w:hAnsi="Times New Roman" w:cs="Times New Roman"/>
          <w:lang w:val="en-GB"/>
        </w:rPr>
        <w:t>receivers</w:t>
      </w:r>
      <w:r>
        <w:rPr>
          <w:rFonts w:ascii="Times New Roman" w:hAnsi="Times New Roman" w:cs="Times New Roman"/>
          <w:lang w:val="en-GB"/>
        </w:rPr>
        <w:t xml:space="preserve"> end.</w:t>
      </w:r>
    </w:p>
    <w:p w:rsidR="0032551F" w:rsidRDefault="00940421">
      <w:pPr>
        <w:spacing w:line="360" w:lineRule="auto"/>
        <w:ind w:firstLine="420"/>
        <w:jc w:val="both"/>
        <w:rPr>
          <w:rFonts w:ascii="Times New Roman" w:hAnsi="Times New Roman" w:cs="Times New Roman"/>
          <w:lang w:val="en-GB"/>
        </w:rPr>
      </w:pPr>
      <w:r>
        <w:rPr>
          <w:rFonts w:ascii="Times New Roman" w:hAnsi="Times New Roman" w:cs="Times New Roman"/>
          <w:lang w:val="en-GB"/>
        </w:rPr>
        <w:t xml:space="preserve">To overcome these drawbacks we have adopted Active Probing based approach. In this approach we </w:t>
      </w:r>
      <w:r w:rsidR="00BE4C86">
        <w:rPr>
          <w:rFonts w:ascii="Times New Roman" w:hAnsi="Times New Roman" w:cs="Times New Roman"/>
          <w:lang w:val="en-GB"/>
        </w:rPr>
        <w:t>continuously</w:t>
      </w:r>
      <w:r>
        <w:rPr>
          <w:rFonts w:ascii="Times New Roman" w:hAnsi="Times New Roman" w:cs="Times New Roman"/>
          <w:lang w:val="en-GB"/>
        </w:rPr>
        <w:t xml:space="preserve"> ping the system and analyse the ICMP packets. If the ICMP code received is 3 then it points to “Destination Unreachable” which means that the node is down. If the code is 8 then it means “Echo Request and Reply” which means that the node is active. </w:t>
      </w:r>
    </w:p>
    <w:p w:rsidR="0032551F" w:rsidRDefault="00940421">
      <w:pPr>
        <w:spacing w:line="360" w:lineRule="auto"/>
        <w:ind w:firstLine="420"/>
        <w:jc w:val="both"/>
        <w:rPr>
          <w:rFonts w:ascii="Times New Roman" w:hAnsi="Times New Roman" w:cs="Times New Roman"/>
          <w:lang w:val="en-GB"/>
        </w:rPr>
      </w:pPr>
      <w:r>
        <w:rPr>
          <w:rFonts w:ascii="Times New Roman" w:hAnsi="Times New Roman" w:cs="Times New Roman"/>
          <w:lang w:val="en-GB"/>
        </w:rPr>
        <w:t>We have done the feasibility study of this project and reached to a conclusion that this project can be implemented. We have designed Use-Case, Activity and Architecture diagram for the project.</w:t>
      </w:r>
    </w:p>
    <w:p w:rsidR="00BE4C86" w:rsidRDefault="00940421">
      <w:pPr>
        <w:spacing w:after="140" w:line="360" w:lineRule="auto"/>
        <w:ind w:firstLine="420"/>
        <w:jc w:val="both"/>
        <w:rPr>
          <w:rFonts w:ascii="Times New Roman" w:hAnsi="Times New Roman" w:cs="Times New Roman"/>
          <w:lang w:val="en-GB"/>
        </w:rPr>
      </w:pPr>
      <w:r>
        <w:rPr>
          <w:rFonts w:ascii="Times New Roman" w:hAnsi="Times New Roman" w:cs="Times New Roman"/>
          <w:lang w:val="en-GB"/>
        </w:rPr>
        <w:t xml:space="preserve">In </w:t>
      </w:r>
      <w:r>
        <w:rPr>
          <w:rFonts w:ascii="Times New Roman" w:hAnsi="Times New Roman" w:cs="Times New Roman"/>
          <w:b/>
          <w:bCs/>
          <w:lang w:val="en-GB"/>
        </w:rPr>
        <w:t>Phase 2</w:t>
      </w:r>
      <w:r w:rsidR="00470D39">
        <w:rPr>
          <w:rFonts w:ascii="Times New Roman" w:hAnsi="Times New Roman" w:cs="Times New Roman"/>
          <w:lang w:val="en-GB"/>
        </w:rPr>
        <w:t xml:space="preserve"> our main focus is</w:t>
      </w:r>
      <w:r>
        <w:rPr>
          <w:rFonts w:ascii="Times New Roman" w:hAnsi="Times New Roman" w:cs="Times New Roman"/>
          <w:lang w:val="en-GB"/>
        </w:rPr>
        <w:t xml:space="preserve"> on development of project using various technologies and methods. We will be working with HTML, CSS</w:t>
      </w:r>
      <w:r w:rsidR="00BE4C86">
        <w:rPr>
          <w:rFonts w:ascii="Times New Roman" w:hAnsi="Times New Roman" w:cs="Times New Roman"/>
          <w:lang w:val="en-GB"/>
        </w:rPr>
        <w:t>, JAVA</w:t>
      </w:r>
      <w:r>
        <w:rPr>
          <w:rFonts w:ascii="Times New Roman" w:hAnsi="Times New Roman" w:cs="Times New Roman"/>
          <w:lang w:val="en-GB"/>
        </w:rPr>
        <w:t xml:space="preserve"> SCRI</w:t>
      </w:r>
      <w:r w:rsidR="00470D39">
        <w:rPr>
          <w:rFonts w:ascii="Times New Roman" w:hAnsi="Times New Roman" w:cs="Times New Roman"/>
          <w:lang w:val="en-GB"/>
        </w:rPr>
        <w:t>PT</w:t>
      </w:r>
      <w:r>
        <w:rPr>
          <w:rFonts w:ascii="Times New Roman" w:hAnsi="Times New Roman" w:cs="Times New Roman"/>
          <w:lang w:val="en-GB"/>
        </w:rPr>
        <w:t xml:space="preserve">, C++ and PHP to develop our project. Our back end will be entirely based on C++. All the ping process packet capture will be done by script written in C++ and </w:t>
      </w:r>
      <w:proofErr w:type="spellStart"/>
      <w:r>
        <w:rPr>
          <w:rFonts w:ascii="Times New Roman" w:hAnsi="Times New Roman" w:cs="Times New Roman"/>
          <w:lang w:val="en-GB"/>
        </w:rPr>
        <w:t>tcp</w:t>
      </w:r>
      <w:proofErr w:type="spellEnd"/>
      <w:r w:rsidR="00BE4C86">
        <w:rPr>
          <w:rFonts w:ascii="Times New Roman" w:hAnsi="Times New Roman" w:cs="Times New Roman"/>
          <w:lang w:val="en-GB"/>
        </w:rPr>
        <w:t xml:space="preserve"> </w:t>
      </w:r>
      <w:r>
        <w:rPr>
          <w:rFonts w:ascii="Times New Roman" w:hAnsi="Times New Roman" w:cs="Times New Roman"/>
          <w:lang w:val="en-GB"/>
        </w:rPr>
        <w:t>dump. After analysing the packet code type the entries in t</w:t>
      </w:r>
      <w:r w:rsidR="00BE4C86">
        <w:rPr>
          <w:rFonts w:ascii="Times New Roman" w:hAnsi="Times New Roman" w:cs="Times New Roman"/>
          <w:lang w:val="en-GB"/>
        </w:rPr>
        <w:t>h</w:t>
      </w:r>
      <w:r>
        <w:rPr>
          <w:rFonts w:ascii="Times New Roman" w:hAnsi="Times New Roman" w:cs="Times New Roman"/>
          <w:lang w:val="en-GB"/>
        </w:rPr>
        <w:t xml:space="preserve">e database will be automatically updated and based on that automatic </w:t>
      </w:r>
      <w:r w:rsidR="00470D39">
        <w:rPr>
          <w:rFonts w:ascii="Times New Roman" w:hAnsi="Times New Roman" w:cs="Times New Roman"/>
          <w:lang w:val="en-GB"/>
        </w:rPr>
        <w:t>tree generation will be done. A</w:t>
      </w:r>
      <w:r>
        <w:rPr>
          <w:rFonts w:ascii="Times New Roman" w:hAnsi="Times New Roman" w:cs="Times New Roman"/>
          <w:lang w:val="en-GB"/>
        </w:rPr>
        <w:t xml:space="preserve"> form will be filled by the admin to add a new node in the network and the corresponding entry will be done in the database. And that node will be automatically included in the network tree. Also the whole system will automatically refresh in </w:t>
      </w:r>
      <w:r w:rsidR="00BE4C86">
        <w:rPr>
          <w:rFonts w:ascii="Times New Roman" w:hAnsi="Times New Roman" w:cs="Times New Roman"/>
          <w:lang w:val="en-GB"/>
        </w:rPr>
        <w:t>every</w:t>
      </w:r>
      <w:r>
        <w:rPr>
          <w:rFonts w:ascii="Times New Roman" w:hAnsi="Times New Roman" w:cs="Times New Roman"/>
          <w:lang w:val="en-GB"/>
        </w:rPr>
        <w:t xml:space="preserve"> 5 Secon</w:t>
      </w:r>
      <w:r w:rsidR="00BE4C86">
        <w:rPr>
          <w:rFonts w:ascii="Times New Roman" w:hAnsi="Times New Roman" w:cs="Times New Roman"/>
          <w:lang w:val="en-GB"/>
        </w:rPr>
        <w:t>ds.</w:t>
      </w:r>
      <w:r w:rsidR="00470D39">
        <w:rPr>
          <w:rFonts w:ascii="Times New Roman" w:hAnsi="Times New Roman" w:cs="Times New Roman"/>
          <w:lang w:val="en-GB"/>
        </w:rPr>
        <w:t xml:space="preserve"> This proposed approach is successfully achieved. Thus, concluding that our Active probing technology based Network Mapper Tool have surpassed the current prevailing drawbacks of SNMP and its current prevailing tools.</w:t>
      </w:r>
    </w:p>
    <w:p w:rsidR="00691F51" w:rsidRDefault="00691F51">
      <w:pPr>
        <w:spacing w:after="140" w:line="360" w:lineRule="auto"/>
        <w:ind w:firstLine="420"/>
        <w:jc w:val="both"/>
        <w:rPr>
          <w:rFonts w:ascii="Times New Roman" w:hAnsi="Times New Roman" w:cs="Times New Roman"/>
          <w:lang w:val="en-GB"/>
        </w:rPr>
      </w:pPr>
    </w:p>
    <w:p w:rsidR="00691F51" w:rsidRDefault="00691F51">
      <w:pPr>
        <w:spacing w:after="140" w:line="360" w:lineRule="auto"/>
        <w:ind w:firstLine="420"/>
        <w:jc w:val="both"/>
        <w:rPr>
          <w:rFonts w:ascii="Times New Roman" w:hAnsi="Times New Roman" w:cs="Times New Roman"/>
          <w:lang w:val="en-GB"/>
        </w:rPr>
      </w:pPr>
    </w:p>
    <w:p w:rsidR="00691F51" w:rsidRDefault="00691F51">
      <w:pPr>
        <w:spacing w:after="140" w:line="360" w:lineRule="auto"/>
        <w:ind w:firstLine="420"/>
        <w:jc w:val="both"/>
        <w:rPr>
          <w:rFonts w:ascii="Times New Roman" w:hAnsi="Times New Roman" w:cs="Times New Roman"/>
          <w:b/>
          <w:sz w:val="28"/>
          <w:szCs w:val="28"/>
          <w:lang w:val="en-GB"/>
        </w:rPr>
      </w:pPr>
      <w:r w:rsidRPr="00691F51">
        <w:rPr>
          <w:rFonts w:ascii="Times New Roman" w:hAnsi="Times New Roman" w:cs="Times New Roman"/>
          <w:b/>
          <w:sz w:val="28"/>
          <w:szCs w:val="28"/>
          <w:lang w:val="en-GB"/>
        </w:rPr>
        <w:t xml:space="preserve">                            </w:t>
      </w:r>
      <w:r>
        <w:rPr>
          <w:rFonts w:ascii="Times New Roman" w:hAnsi="Times New Roman" w:cs="Times New Roman"/>
          <w:b/>
          <w:sz w:val="28"/>
          <w:szCs w:val="28"/>
          <w:lang w:val="en-GB"/>
        </w:rPr>
        <w:t xml:space="preserve">                   </w:t>
      </w:r>
      <w:r w:rsidRPr="00691F51">
        <w:rPr>
          <w:rFonts w:ascii="Times New Roman" w:hAnsi="Times New Roman" w:cs="Times New Roman"/>
          <w:b/>
          <w:sz w:val="28"/>
          <w:szCs w:val="28"/>
          <w:lang w:val="en-GB"/>
        </w:rPr>
        <w:t>References</w:t>
      </w:r>
    </w:p>
    <w:p w:rsidR="004F0960" w:rsidRDefault="004F0960">
      <w:pPr>
        <w:spacing w:after="140" w:line="360" w:lineRule="auto"/>
        <w:ind w:firstLine="420"/>
        <w:jc w:val="both"/>
        <w:rPr>
          <w:rFonts w:ascii="Times New Roman" w:hAnsi="Times New Roman" w:cs="Times New Roman"/>
          <w:b/>
          <w:sz w:val="28"/>
          <w:szCs w:val="28"/>
          <w:lang w:val="en-GB"/>
        </w:rPr>
      </w:pPr>
    </w:p>
    <w:p w:rsidR="004F0960" w:rsidRDefault="004F0960" w:rsidP="004F0960">
      <w:pPr>
        <w:spacing w:after="140" w:line="360" w:lineRule="auto"/>
        <w:jc w:val="both"/>
        <w:rPr>
          <w:rFonts w:ascii="Times New Roman" w:hAnsi="Times New Roman" w:cs="Times New Roman"/>
          <w:lang w:val="en-GB"/>
        </w:rPr>
      </w:pPr>
      <w:r>
        <w:rPr>
          <w:rFonts w:ascii="Times New Roman" w:hAnsi="Times New Roman" w:cs="Times New Roman"/>
          <w:lang w:val="en-GB"/>
        </w:rPr>
        <w:t>1) Andrew S. Tanenbaum, “Computer Networks”</w:t>
      </w:r>
      <w:r w:rsidR="003A2203">
        <w:rPr>
          <w:rFonts w:ascii="Times New Roman" w:hAnsi="Times New Roman" w:cs="Times New Roman"/>
          <w:lang w:val="en-GB"/>
        </w:rPr>
        <w:t xml:space="preserve"> Prentice Hall, Hardcover, 3</w:t>
      </w:r>
      <w:r w:rsidR="003A2203" w:rsidRPr="003A2203">
        <w:rPr>
          <w:rFonts w:ascii="Times New Roman" w:hAnsi="Times New Roman" w:cs="Times New Roman"/>
          <w:vertAlign w:val="superscript"/>
          <w:lang w:val="en-GB"/>
        </w:rPr>
        <w:t>rd</w:t>
      </w:r>
      <w:r w:rsidR="003A2203">
        <w:rPr>
          <w:rFonts w:ascii="Times New Roman" w:hAnsi="Times New Roman" w:cs="Times New Roman"/>
          <w:lang w:val="en-GB"/>
        </w:rPr>
        <w:t xml:space="preserve"> edition, March 1996.</w:t>
      </w:r>
    </w:p>
    <w:p w:rsidR="004F0960" w:rsidRDefault="004F0960" w:rsidP="004F0960">
      <w:pPr>
        <w:spacing w:after="140" w:line="360" w:lineRule="auto"/>
        <w:jc w:val="both"/>
        <w:rPr>
          <w:rFonts w:ascii="Times New Roman" w:hAnsi="Times New Roman" w:cs="Times New Roman"/>
          <w:lang w:val="en-GB"/>
        </w:rPr>
      </w:pPr>
      <w:r>
        <w:rPr>
          <w:rFonts w:ascii="Times New Roman" w:hAnsi="Times New Roman" w:cs="Times New Roman"/>
          <w:lang w:val="en-GB"/>
        </w:rPr>
        <w:t>2) Douglas E. Comer, “Internetworking with TCP/IP Volume 1: Principles protocols and       Architecture</w:t>
      </w:r>
      <w:r w:rsidR="003A2203">
        <w:rPr>
          <w:rFonts w:ascii="Times New Roman" w:hAnsi="Times New Roman" w:cs="Times New Roman"/>
          <w:lang w:val="en-GB"/>
        </w:rPr>
        <w:t>”</w:t>
      </w:r>
      <w:r>
        <w:rPr>
          <w:rFonts w:ascii="Times New Roman" w:hAnsi="Times New Roman" w:cs="Times New Roman"/>
          <w:lang w:val="en-GB"/>
        </w:rPr>
        <w:t>, 6</w:t>
      </w:r>
      <w:r w:rsidRPr="004F0960">
        <w:rPr>
          <w:rFonts w:ascii="Times New Roman" w:hAnsi="Times New Roman" w:cs="Times New Roman"/>
          <w:vertAlign w:val="superscript"/>
          <w:lang w:val="en-GB"/>
        </w:rPr>
        <w:t>th</w:t>
      </w:r>
      <w:r>
        <w:rPr>
          <w:rFonts w:ascii="Times New Roman" w:hAnsi="Times New Roman" w:cs="Times New Roman"/>
          <w:lang w:val="en-GB"/>
        </w:rPr>
        <w:t xml:space="preserve"> Edition, 2013.</w:t>
      </w:r>
    </w:p>
    <w:p w:rsidR="004F0960" w:rsidRDefault="004F0960" w:rsidP="004F0960">
      <w:pPr>
        <w:spacing w:after="140" w:line="360" w:lineRule="auto"/>
        <w:jc w:val="both"/>
        <w:rPr>
          <w:rFonts w:ascii="Times New Roman" w:hAnsi="Times New Roman" w:cs="Times New Roman"/>
          <w:lang w:val="en-GB"/>
        </w:rPr>
      </w:pPr>
      <w:r>
        <w:rPr>
          <w:rFonts w:ascii="Times New Roman" w:hAnsi="Times New Roman" w:cs="Times New Roman"/>
          <w:lang w:val="en-GB"/>
        </w:rPr>
        <w:t xml:space="preserve">3) </w:t>
      </w:r>
      <w:r w:rsidR="003A2203">
        <w:rPr>
          <w:rFonts w:ascii="Times New Roman" w:hAnsi="Times New Roman" w:cs="Times New Roman"/>
          <w:lang w:val="en-GB"/>
        </w:rPr>
        <w:t xml:space="preserve">Behrouz A. </w:t>
      </w:r>
      <w:proofErr w:type="spellStart"/>
      <w:r w:rsidR="003A2203">
        <w:rPr>
          <w:rFonts w:ascii="Times New Roman" w:hAnsi="Times New Roman" w:cs="Times New Roman"/>
          <w:lang w:val="en-GB"/>
        </w:rPr>
        <w:t>Forouzan</w:t>
      </w:r>
      <w:proofErr w:type="spellEnd"/>
      <w:r w:rsidR="003A2203">
        <w:rPr>
          <w:rFonts w:ascii="Times New Roman" w:hAnsi="Times New Roman" w:cs="Times New Roman"/>
          <w:lang w:val="en-GB"/>
        </w:rPr>
        <w:t xml:space="preserve">, “Data Communication and Networking”, Published by </w:t>
      </w:r>
      <w:proofErr w:type="gramStart"/>
      <w:r w:rsidR="003A2203">
        <w:rPr>
          <w:rFonts w:ascii="Times New Roman" w:hAnsi="Times New Roman" w:cs="Times New Roman"/>
          <w:lang w:val="en-GB"/>
        </w:rPr>
        <w:t>The</w:t>
      </w:r>
      <w:proofErr w:type="gramEnd"/>
      <w:r w:rsidR="003A2203">
        <w:rPr>
          <w:rFonts w:ascii="Times New Roman" w:hAnsi="Times New Roman" w:cs="Times New Roman"/>
          <w:lang w:val="en-GB"/>
        </w:rPr>
        <w:t xml:space="preserve"> McGraw-Hill, 4</w:t>
      </w:r>
      <w:r w:rsidR="003A2203" w:rsidRPr="003A2203">
        <w:rPr>
          <w:rFonts w:ascii="Times New Roman" w:hAnsi="Times New Roman" w:cs="Times New Roman"/>
          <w:vertAlign w:val="superscript"/>
          <w:lang w:val="en-GB"/>
        </w:rPr>
        <w:t>th</w:t>
      </w:r>
      <w:r w:rsidR="003A2203">
        <w:rPr>
          <w:rFonts w:ascii="Times New Roman" w:hAnsi="Times New Roman" w:cs="Times New Roman"/>
          <w:lang w:val="en-GB"/>
        </w:rPr>
        <w:t xml:space="preserve"> Edition, 2007.</w:t>
      </w:r>
    </w:p>
    <w:p w:rsidR="003A2203" w:rsidRPr="00115E53" w:rsidRDefault="003A2203" w:rsidP="004F0960">
      <w:pPr>
        <w:spacing w:after="140" w:line="360" w:lineRule="auto"/>
        <w:jc w:val="both"/>
        <w:rPr>
          <w:rFonts w:ascii="Times New Roman" w:hAnsi="Times New Roman" w:cs="Times New Roman"/>
          <w:lang w:val="en-US"/>
        </w:rPr>
      </w:pPr>
      <w:r>
        <w:rPr>
          <w:rFonts w:ascii="Times New Roman" w:hAnsi="Times New Roman" w:cs="Times New Roman"/>
          <w:lang w:val="en-GB"/>
        </w:rPr>
        <w:t>4) Larry L.</w:t>
      </w:r>
      <w:r w:rsidR="00115E53">
        <w:rPr>
          <w:rFonts w:ascii="Times New Roman" w:hAnsi="Times New Roman" w:cs="Times New Roman"/>
          <w:lang w:val="en-GB"/>
        </w:rPr>
        <w:t xml:space="preserve"> </w:t>
      </w:r>
      <w:r>
        <w:rPr>
          <w:rFonts w:ascii="Times New Roman" w:hAnsi="Times New Roman" w:cs="Times New Roman"/>
          <w:lang w:val="en-GB"/>
        </w:rPr>
        <w:t>Peterson and Bruce S. Davie, “Computer Networks: A system approach”,</w:t>
      </w:r>
      <w:r w:rsidR="009165AB">
        <w:rPr>
          <w:rFonts w:ascii="Times New Roman" w:hAnsi="Times New Roman" w:cs="Times New Roman"/>
          <w:lang w:val="en-GB"/>
        </w:rPr>
        <w:t xml:space="preserve"> Published by Morgan Kaufmann,</w:t>
      </w:r>
      <w:r>
        <w:rPr>
          <w:rFonts w:ascii="Times New Roman" w:hAnsi="Times New Roman" w:cs="Times New Roman"/>
          <w:lang w:val="en-GB"/>
        </w:rPr>
        <w:t xml:space="preserve"> 5</w:t>
      </w:r>
      <w:r w:rsidRPr="003A2203">
        <w:rPr>
          <w:rFonts w:ascii="Times New Roman" w:hAnsi="Times New Roman" w:cs="Times New Roman"/>
          <w:vertAlign w:val="superscript"/>
          <w:lang w:val="en-GB"/>
        </w:rPr>
        <w:t>th</w:t>
      </w:r>
      <w:r>
        <w:rPr>
          <w:rFonts w:ascii="Times New Roman" w:hAnsi="Times New Roman" w:cs="Times New Roman"/>
          <w:lang w:val="en-GB"/>
        </w:rPr>
        <w:t xml:space="preserve"> Edition</w:t>
      </w:r>
      <w:r w:rsidR="009165AB">
        <w:rPr>
          <w:rFonts w:ascii="Times New Roman" w:hAnsi="Times New Roman" w:cs="Times New Roman"/>
          <w:lang w:val="en-GB"/>
        </w:rPr>
        <w:t>, 2012.</w:t>
      </w:r>
    </w:p>
    <w:p w:rsidR="009165AB" w:rsidRDefault="009165AB" w:rsidP="004F0960">
      <w:pPr>
        <w:spacing w:after="140" w:line="360" w:lineRule="auto"/>
        <w:jc w:val="both"/>
        <w:rPr>
          <w:rFonts w:ascii="Times New Roman" w:hAnsi="Times New Roman" w:cs="Times New Roman"/>
          <w:lang w:val="en-GB"/>
        </w:rPr>
      </w:pPr>
      <w:r>
        <w:rPr>
          <w:rFonts w:ascii="Times New Roman" w:hAnsi="Times New Roman" w:cs="Times New Roman"/>
          <w:lang w:val="en-GB"/>
        </w:rPr>
        <w:t>5) James F. Kurose and Keith W. Ross, “Computer Networking: A top down approach”, Pearson Edition, 6</w:t>
      </w:r>
      <w:r w:rsidRPr="009165AB">
        <w:rPr>
          <w:rFonts w:ascii="Times New Roman" w:hAnsi="Times New Roman" w:cs="Times New Roman"/>
          <w:vertAlign w:val="superscript"/>
          <w:lang w:val="en-GB"/>
        </w:rPr>
        <w:t>th</w:t>
      </w:r>
      <w:r>
        <w:rPr>
          <w:rFonts w:ascii="Times New Roman" w:hAnsi="Times New Roman" w:cs="Times New Roman"/>
          <w:lang w:val="en-GB"/>
        </w:rPr>
        <w:t xml:space="preserve"> Edition, 2013.</w:t>
      </w:r>
    </w:p>
    <w:p w:rsidR="00056471" w:rsidRPr="004F0960" w:rsidRDefault="00056471" w:rsidP="004F0960">
      <w:pPr>
        <w:spacing w:after="140" w:line="360" w:lineRule="auto"/>
        <w:jc w:val="both"/>
        <w:rPr>
          <w:rFonts w:ascii="Times New Roman" w:hAnsi="Times New Roman" w:cs="Times New Roman"/>
          <w:lang w:val="en-GB"/>
        </w:rPr>
      </w:pPr>
      <w:r>
        <w:rPr>
          <w:rFonts w:ascii="Times New Roman" w:hAnsi="Times New Roman" w:cs="Times New Roman"/>
          <w:lang w:val="en-GB"/>
        </w:rPr>
        <w:t>6) Douglas E. Comer, “Probing TCP implementation”, Department of Computer Sciences, Purdue University, 2002.</w:t>
      </w:r>
    </w:p>
    <w:p w:rsidR="00BE4C86" w:rsidRDefault="00BE4C86">
      <w:pPr>
        <w:spacing w:after="140" w:line="360" w:lineRule="auto"/>
        <w:ind w:firstLine="420"/>
        <w:jc w:val="both"/>
        <w:rPr>
          <w:rFonts w:ascii="Times New Roman" w:hAnsi="Times New Roman" w:cs="Times New Roman"/>
          <w:lang w:val="en-GB"/>
        </w:rPr>
      </w:pPr>
    </w:p>
    <w:p w:rsidR="00BE4C86" w:rsidRDefault="00BE4C86">
      <w:pPr>
        <w:spacing w:after="140" w:line="360" w:lineRule="auto"/>
        <w:ind w:firstLine="420"/>
        <w:jc w:val="both"/>
        <w:rPr>
          <w:rFonts w:ascii="Times New Roman" w:hAnsi="Times New Roman" w:cs="Times New Roman"/>
          <w:lang w:val="en-GB"/>
        </w:rPr>
      </w:pPr>
    </w:p>
    <w:p w:rsidR="00940421" w:rsidRDefault="00940421">
      <w:pPr>
        <w:spacing w:after="140" w:line="360" w:lineRule="auto"/>
        <w:ind w:firstLine="420"/>
        <w:jc w:val="both"/>
      </w:pPr>
    </w:p>
    <w:sectPr w:rsidR="00940421">
      <w:footerReference w:type="default" r:id="rId31"/>
      <w:pgSz w:w="11906" w:h="16838"/>
      <w:pgMar w:top="1400" w:right="1393" w:bottom="1712" w:left="1725" w:header="720" w:footer="144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03C5" w:rsidRDefault="00CF03C5">
      <w:r>
        <w:separator/>
      </w:r>
    </w:p>
  </w:endnote>
  <w:endnote w:type="continuationSeparator" w:id="0">
    <w:p w:rsidR="00CF03C5" w:rsidRDefault="00CF03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Droid Sans Fallback">
    <w:charset w:val="01"/>
    <w:family w:val="auto"/>
    <w:pitch w:val="variable"/>
  </w:font>
  <w:font w:name="FreeSans">
    <w:altName w:val="Times New Roman"/>
    <w:charset w:val="01"/>
    <w:family w:val="auto"/>
    <w:pitch w:val="variable"/>
  </w:font>
  <w:font w:name="Liberation Sans">
    <w:altName w:val="Arial"/>
    <w:charset w:val="01"/>
    <w:family w:val="swiss"/>
    <w:pitch w:val="variable"/>
  </w:font>
  <w:font w:name="Copperplate Gothic Bold">
    <w:panose1 w:val="020E07050202060204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DejaVu Sans">
    <w:charset w:val="01"/>
    <w:family w:val="auto"/>
    <w:pitch w:val="variable"/>
  </w:font>
  <w:font w:name="Calibri">
    <w:panose1 w:val="020F0502020204030204"/>
    <w:charset w:val="00"/>
    <w:family w:val="swiss"/>
    <w:pitch w:val="variable"/>
    <w:sig w:usb0="E00002FF" w:usb1="4000ACFF" w:usb2="00000001" w:usb3="00000000" w:csb0="0000019F" w:csb1="00000000"/>
  </w:font>
  <w:font w:name="Droid Sans">
    <w:charset w:val="01"/>
    <w:family w:val="auto"/>
    <w:pitch w:val="variable"/>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18F8" w:rsidRDefault="00FF18F8">
    <w:pPr>
      <w:pStyle w:val="Footer"/>
      <w:jc w:val="center"/>
    </w:pPr>
    <w:r>
      <w:fldChar w:fldCharType="begin"/>
    </w:r>
    <w:r>
      <w:instrText xml:space="preserve"> PAGE \*Arabic </w:instrText>
    </w:r>
    <w:r>
      <w:fldChar w:fldCharType="separate"/>
    </w:r>
    <w:r w:rsidR="005B74E2">
      <w:rPr>
        <w:noProof/>
      </w:rPr>
      <w:t>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03C5" w:rsidRDefault="00CF03C5">
      <w:r>
        <w:separator/>
      </w:r>
    </w:p>
  </w:footnote>
  <w:footnote w:type="continuationSeparator" w:id="0">
    <w:p w:rsidR="00CF03C5" w:rsidRDefault="00CF03C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00000002"/>
    <w:name w:val="WW8Num2"/>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name w:val="WW8Num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0000006"/>
    <w:multiLevelType w:val="multilevel"/>
    <w:tmpl w:val="00000006"/>
    <w:name w:val="WW8Num6"/>
    <w:lvl w:ilvl="0">
      <w:start w:val="1"/>
      <w:numFmt w:val="decimal"/>
      <w:lvlText w:val="1.%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00000007"/>
    <w:multiLevelType w:val="multilevel"/>
    <w:tmpl w:val="00000007"/>
    <w:name w:val="WW8Num7"/>
    <w:lvl w:ilvl="0">
      <w:start w:val="1"/>
      <w:numFmt w:val="decimal"/>
      <w:lvlText w:val="2.%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00000008"/>
    <w:multiLevelType w:val="multilevel"/>
    <w:tmpl w:val="00000008"/>
    <w:name w:val="WW8Num8"/>
    <w:lvl w:ilvl="0">
      <w:start w:val="1"/>
      <w:numFmt w:val="decimal"/>
      <w:lvlText w:val="3.%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00000009"/>
    <w:multiLevelType w:val="multilevel"/>
    <w:tmpl w:val="00000009"/>
    <w:name w:val="WW8Num9"/>
    <w:lvl w:ilvl="0">
      <w:start w:val="1"/>
      <w:numFmt w:val="decimal"/>
      <w:lvlText w:val="4.%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0000000A"/>
    <w:multiLevelType w:val="multilevel"/>
    <w:tmpl w:val="0000000A"/>
    <w:name w:val="WW8Num10"/>
    <w:lvl w:ilvl="0">
      <w:start w:val="1"/>
      <w:numFmt w:val="decimal"/>
      <w:lvlText w:val="%1."/>
      <w:lvlJc w:val="left"/>
      <w:pPr>
        <w:tabs>
          <w:tab w:val="num" w:pos="720"/>
        </w:tabs>
        <w:ind w:left="720" w:hanging="360"/>
      </w:pPr>
      <w:rPr>
        <w:rFonts w:ascii="Times New Roman" w:hAnsi="Times New Roman" w:cs="Times New Roman"/>
        <w:b w:val="0"/>
        <w:bCs w:val="0"/>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0000000B"/>
    <w:multiLevelType w:val="multilevel"/>
    <w:tmpl w:val="0000000B"/>
    <w:name w:val="WW8Num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15:restartNumberingAfterBreak="0">
    <w:nsid w:val="388D328A"/>
    <w:multiLevelType w:val="hybridMultilevel"/>
    <w:tmpl w:val="1ECC01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2" w15:restartNumberingAfterBreak="0">
    <w:nsid w:val="437469AC"/>
    <w:multiLevelType w:val="hybridMultilevel"/>
    <w:tmpl w:val="56F0D0A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60ED27D0"/>
    <w:multiLevelType w:val="hybridMultilevel"/>
    <w:tmpl w:val="2C74D5C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C116D3"/>
    <w:rsid w:val="00056471"/>
    <w:rsid w:val="00082371"/>
    <w:rsid w:val="000E76B1"/>
    <w:rsid w:val="00115E53"/>
    <w:rsid w:val="001930C7"/>
    <w:rsid w:val="00274AC3"/>
    <w:rsid w:val="002F4AE9"/>
    <w:rsid w:val="0032551F"/>
    <w:rsid w:val="003805E3"/>
    <w:rsid w:val="003A2203"/>
    <w:rsid w:val="003F3094"/>
    <w:rsid w:val="00451E57"/>
    <w:rsid w:val="00470D39"/>
    <w:rsid w:val="004B1FEC"/>
    <w:rsid w:val="004E4BEF"/>
    <w:rsid w:val="004F0960"/>
    <w:rsid w:val="005B74E2"/>
    <w:rsid w:val="0060383C"/>
    <w:rsid w:val="00653DFD"/>
    <w:rsid w:val="00691F51"/>
    <w:rsid w:val="009165AB"/>
    <w:rsid w:val="00940421"/>
    <w:rsid w:val="00952618"/>
    <w:rsid w:val="00995076"/>
    <w:rsid w:val="00A656C2"/>
    <w:rsid w:val="00AC7112"/>
    <w:rsid w:val="00BD2960"/>
    <w:rsid w:val="00BE4C86"/>
    <w:rsid w:val="00C116D3"/>
    <w:rsid w:val="00CF03C5"/>
    <w:rsid w:val="00DA17D9"/>
    <w:rsid w:val="00E31486"/>
    <w:rsid w:val="00F41806"/>
    <w:rsid w:val="00FF18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oNotEmbedSmartTags/>
  <w:decimalSymbol w:val="."/>
  <w:listSeparator w:val=","/>
  <w15:chartTrackingRefBased/>
  <w15:docId w15:val="{8B1400CC-3B90-4049-AADB-A2A8AFC8A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rPr>
      <w:rFonts w:ascii="Liberation Serif" w:eastAsia="Droid Sans Fallback" w:hAnsi="Liberation Serif" w:cs="FreeSans"/>
      <w:kern w:val="1"/>
      <w:sz w:val="24"/>
      <w:szCs w:val="24"/>
      <w:lang w:val="en-IN" w:eastAsia="zh-CN" w:bidi="hi-IN"/>
    </w:rPr>
  </w:style>
  <w:style w:type="paragraph" w:styleId="Heading1">
    <w:name w:val="heading 1"/>
    <w:basedOn w:val="Heading"/>
    <w:next w:val="BodyText"/>
    <w:qFormat/>
    <w:pPr>
      <w:numPr>
        <w:numId w:val="2"/>
      </w:numPr>
      <w:outlineLvl w:val="0"/>
    </w:pPr>
    <w:rPr>
      <w:b/>
      <w:bCs/>
      <w:sz w:val="36"/>
      <w:szCs w:val="36"/>
    </w:rPr>
  </w:style>
  <w:style w:type="paragraph" w:styleId="Heading2">
    <w:name w:val="heading 2"/>
    <w:basedOn w:val="Heading"/>
    <w:next w:val="BodyText"/>
    <w:qFormat/>
    <w:pPr>
      <w:numPr>
        <w:ilvl w:val="1"/>
        <w:numId w:val="2"/>
      </w:numPr>
      <w:spacing w:before="200"/>
      <w:outlineLvl w:val="1"/>
    </w:pPr>
    <w:rPr>
      <w:b/>
      <w:bCs/>
      <w:sz w:val="32"/>
      <w:szCs w:val="32"/>
    </w:rPr>
  </w:style>
  <w:style w:type="paragraph" w:styleId="Heading3">
    <w:name w:val="heading 3"/>
    <w:basedOn w:val="Heading"/>
    <w:next w:val="BodyText"/>
    <w:qFormat/>
    <w:pPr>
      <w:numPr>
        <w:ilvl w:val="2"/>
        <w:numId w:val="2"/>
      </w:numPr>
      <w:spacing w:before="140"/>
      <w:outlineLvl w:val="2"/>
    </w:pPr>
    <w:rPr>
      <w:b/>
      <w:bCs/>
      <w:color w:val="8080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rFonts w:ascii="Times New Roman" w:hAnsi="Times New Roman" w:cs="Times New Roman"/>
      <w:b w:val="0"/>
      <w:bCs w:val="0"/>
      <w:sz w:val="24"/>
      <w:szCs w:val="24"/>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Symbol" w:hAnsi="Symbol" w:cs="OpenSymbol"/>
    </w:rPr>
  </w:style>
  <w:style w:type="character" w:customStyle="1" w:styleId="WW8Num11z1">
    <w:name w:val="WW8Num11z1"/>
    <w:rPr>
      <w:rFonts w:ascii="OpenSymbol" w:hAnsi="OpenSymbol" w:cs="OpenSymbol"/>
    </w:rPr>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rFonts w:ascii="Symbol" w:hAnsi="Symbol" w:cs="OpenSymbol"/>
    </w:rPr>
  </w:style>
  <w:style w:type="character" w:customStyle="1" w:styleId="WW8Num12z1">
    <w:name w:val="WW8Num12z1"/>
    <w:rPr>
      <w:rFonts w:ascii="OpenSymbol" w:hAnsi="OpenSymbol" w:cs="OpenSymbol"/>
    </w:rPr>
  </w:style>
  <w:style w:type="character" w:customStyle="1" w:styleId="Bullets">
    <w:name w:val="Bullets"/>
    <w:rPr>
      <w:rFonts w:ascii="OpenSymbol" w:eastAsia="OpenSymbol" w:hAnsi="OpenSymbol" w:cs="OpenSymbol"/>
    </w:rPr>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ListLabel1">
    <w:name w:val="ListLabel 1"/>
    <w:rPr>
      <w:rFonts w:eastAsia="Times New Roman" w:cs="Times New Roman"/>
    </w:rPr>
  </w:style>
  <w:style w:type="character" w:customStyle="1" w:styleId="ListLabel2">
    <w:name w:val="ListLabel 2"/>
    <w:rPr>
      <w:rFonts w:cs="Courier New"/>
    </w:rPr>
  </w:style>
  <w:style w:type="character" w:customStyle="1" w:styleId="NumberingSymbols">
    <w:name w:val="Numbering Symbols"/>
  </w:style>
  <w:style w:type="character" w:styleId="Hyperlink">
    <w:name w:val="Hyperlink"/>
    <w:rPr>
      <w:color w:val="000080"/>
      <w:u w:val="single"/>
    </w:rPr>
  </w:style>
  <w:style w:type="paragraph" w:customStyle="1" w:styleId="Heading">
    <w:name w:val="Heading"/>
    <w:basedOn w:val="Normal"/>
    <w:next w:val="BodyText"/>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ListParagraph">
    <w:name w:val="List Paragraph"/>
    <w:basedOn w:val="Normal"/>
    <w:uiPriority w:val="34"/>
    <w:qFormat/>
    <w:pPr>
      <w:ind w:left="720"/>
      <w:contextualSpacing/>
    </w:pPr>
    <w:rPr>
      <w:rFonts w:ascii="Times New Roman" w:eastAsia="Times New Roman" w:hAnsi="Times New Roman" w:cs="Times New Roman"/>
    </w:rPr>
  </w:style>
  <w:style w:type="paragraph" w:customStyle="1" w:styleId="TableContents">
    <w:name w:val="Table Contents"/>
    <w:basedOn w:val="Normal"/>
    <w:pPr>
      <w:suppressLineNumbers/>
    </w:pPr>
  </w:style>
  <w:style w:type="paragraph" w:customStyle="1" w:styleId="msoorganizationname">
    <w:name w:val="msoorganizationname"/>
    <w:pPr>
      <w:suppressAutoHyphens/>
      <w:jc w:val="center"/>
    </w:pPr>
    <w:rPr>
      <w:rFonts w:ascii="Copperplate Gothic Bold" w:hAnsi="Copperplate Gothic Bold"/>
      <w:smallCaps/>
      <w:color w:val="000000"/>
      <w:kern w:val="1"/>
      <w:sz w:val="32"/>
      <w:szCs w:val="32"/>
      <w:lang w:val="en-IN" w:eastAsia="zh-CN" w:bidi="hi-IN"/>
    </w:rPr>
  </w:style>
  <w:style w:type="paragraph" w:styleId="Title">
    <w:name w:val="Title"/>
    <w:basedOn w:val="Heading"/>
    <w:next w:val="BodyText"/>
    <w:qFormat/>
    <w:pPr>
      <w:widowControl/>
      <w:spacing w:after="0"/>
      <w:jc w:val="center"/>
    </w:pPr>
    <w:rPr>
      <w:rFonts w:ascii="Copperplate Gothic Bold" w:eastAsia="Times New Roman" w:hAnsi="Copperplate Gothic Bold" w:cs="Times New Roman"/>
      <w:b/>
      <w:bCs/>
      <w:color w:val="000000"/>
      <w:spacing w:val="50"/>
      <w:sz w:val="52"/>
      <w:szCs w:val="52"/>
    </w:rPr>
  </w:style>
  <w:style w:type="paragraph" w:customStyle="1" w:styleId="Quotations">
    <w:name w:val="Quotations"/>
    <w:basedOn w:val="Normal"/>
    <w:pPr>
      <w:spacing w:after="283"/>
      <w:ind w:left="567" w:right="567"/>
    </w:pPr>
  </w:style>
  <w:style w:type="paragraph" w:styleId="Subtitle">
    <w:name w:val="Subtitle"/>
    <w:basedOn w:val="Heading"/>
    <w:next w:val="BodyText"/>
    <w:qFormat/>
    <w:pPr>
      <w:spacing w:before="60"/>
      <w:jc w:val="center"/>
    </w:pPr>
    <w:rPr>
      <w:sz w:val="36"/>
      <w:szCs w:val="36"/>
    </w:rPr>
  </w:style>
  <w:style w:type="paragraph" w:styleId="Footer">
    <w:name w:val="footer"/>
    <w:basedOn w:val="Normal"/>
    <w:pPr>
      <w:suppressLineNumbers/>
      <w:tabs>
        <w:tab w:val="center" w:pos="4394"/>
        <w:tab w:val="right" w:pos="8788"/>
      </w:tabs>
    </w:pPr>
  </w:style>
  <w:style w:type="paragraph" w:customStyle="1" w:styleId="Title858D7CFB-ED40-4347-BF05-701D383B685F858D7CFB-ED40-4347-BF05-701D383B685F">
    <w:name w:val="Title{858D7CFB-ED40-4347-BF05-701D383B685F}{858D7CFB-ED40-4347-BF05-701D383B685F}"/>
    <w:pPr>
      <w:suppressAutoHyphens/>
      <w:jc w:val="center"/>
    </w:pPr>
    <w:rPr>
      <w:rFonts w:eastAsia="SimSun"/>
      <w:bCs/>
      <w:color w:val="000000"/>
      <w:spacing w:val="50"/>
      <w:kern w:val="1"/>
      <w:lang w:val="en-IN" w:eastAsia="zh-CN" w:bidi="hi-IN"/>
    </w:rPr>
  </w:style>
  <w:style w:type="paragraph" w:customStyle="1" w:styleId="TableHeading">
    <w:name w:val="Table Heading"/>
    <w:basedOn w:val="TableContents"/>
    <w:pPr>
      <w:jc w:val="center"/>
    </w:pPr>
    <w:rPr>
      <w:b/>
      <w:bCs/>
    </w:rPr>
  </w:style>
  <w:style w:type="paragraph" w:customStyle="1" w:styleId="Default">
    <w:name w:val="Default"/>
    <w:pPr>
      <w:suppressAutoHyphens/>
    </w:pPr>
    <w:rPr>
      <w:rFonts w:ascii="FreeSans" w:eastAsia="DejaVu Sans" w:hAnsi="FreeSans" w:cs="Liberation Sans"/>
      <w:color w:val="FFFFFF"/>
      <w:kern w:val="1"/>
      <w:sz w:val="36"/>
      <w:szCs w:val="24"/>
      <w:lang w:val="en-IN" w:eastAsia="zh-CN" w:bidi="hi-IN"/>
    </w:rPr>
  </w:style>
  <w:style w:type="paragraph" w:customStyle="1" w:styleId="Objectwitharrow">
    <w:name w:val="Object with arrow"/>
    <w:basedOn w:val="Default"/>
    <w:rPr>
      <w:rFonts w:cs="FreeSans"/>
    </w:rPr>
  </w:style>
  <w:style w:type="paragraph" w:customStyle="1" w:styleId="Objectwithshadow">
    <w:name w:val="Object with shadow"/>
    <w:basedOn w:val="Default"/>
    <w:rPr>
      <w:rFonts w:cs="FreeSans"/>
    </w:rPr>
  </w:style>
  <w:style w:type="paragraph" w:customStyle="1" w:styleId="Objectwithoutfill">
    <w:name w:val="Object without fill"/>
    <w:basedOn w:val="Default"/>
    <w:rPr>
      <w:rFonts w:cs="FreeSans"/>
    </w:rPr>
  </w:style>
  <w:style w:type="paragraph" w:customStyle="1" w:styleId="Objectwithnofillandnoline">
    <w:name w:val="Object with no fill and no line"/>
    <w:basedOn w:val="Default"/>
    <w:rPr>
      <w:rFonts w:cs="FreeSans"/>
    </w:rPr>
  </w:style>
  <w:style w:type="paragraph" w:customStyle="1" w:styleId="Textbodyjustified">
    <w:name w:val="Text body justified"/>
    <w:basedOn w:val="Default"/>
    <w:rPr>
      <w:rFonts w:cs="FreeSans"/>
    </w:rPr>
  </w:style>
  <w:style w:type="paragraph" w:customStyle="1" w:styleId="Title1">
    <w:name w:val="Title1"/>
    <w:basedOn w:val="Default"/>
    <w:pPr>
      <w:jc w:val="center"/>
    </w:pPr>
    <w:rPr>
      <w:rFonts w:cs="FreeSans"/>
    </w:rPr>
  </w:style>
  <w:style w:type="paragraph" w:customStyle="1" w:styleId="Title2">
    <w:name w:val="Title2"/>
    <w:basedOn w:val="Default"/>
    <w:pPr>
      <w:spacing w:before="57" w:after="57"/>
      <w:ind w:right="113"/>
      <w:jc w:val="center"/>
    </w:pPr>
    <w:rPr>
      <w:rFonts w:cs="FreeSans"/>
    </w:rPr>
  </w:style>
  <w:style w:type="paragraph" w:customStyle="1" w:styleId="DimensionLine">
    <w:name w:val="Dimension Line"/>
    <w:basedOn w:val="Default"/>
    <w:rPr>
      <w:rFonts w:cs="FreeSans"/>
    </w:rPr>
  </w:style>
  <w:style w:type="paragraph" w:customStyle="1" w:styleId="WW-Title">
    <w:name w:val="WW-Title"/>
    <w:pPr>
      <w:suppressAutoHyphens/>
      <w:spacing w:after="283"/>
    </w:pPr>
    <w:rPr>
      <w:rFonts w:ascii="FreeSans" w:eastAsia="DejaVu Sans" w:hAnsi="FreeSans" w:cs="Liberation Sans"/>
      <w:color w:val="FFFFFF"/>
      <w:kern w:val="1"/>
      <w:sz w:val="63"/>
      <w:szCs w:val="24"/>
      <w:lang w:val="en-IN" w:eastAsia="zh-CN" w:bidi="hi-IN"/>
    </w:rPr>
  </w:style>
  <w:style w:type="paragraph" w:customStyle="1" w:styleId="WW-Title1">
    <w:name w:val="WW-Title1"/>
    <w:basedOn w:val="WW-Title"/>
    <w:pPr>
      <w:spacing w:after="227"/>
    </w:pPr>
    <w:rPr>
      <w:rFonts w:cs="FreeSans"/>
      <w:sz w:val="56"/>
    </w:rPr>
  </w:style>
  <w:style w:type="paragraph" w:customStyle="1" w:styleId="WW-Title2">
    <w:name w:val="WW-Title2"/>
    <w:basedOn w:val="WW-Title1"/>
    <w:pPr>
      <w:spacing w:after="170"/>
    </w:pPr>
    <w:rPr>
      <w:sz w:val="48"/>
    </w:rPr>
  </w:style>
  <w:style w:type="paragraph" w:customStyle="1" w:styleId="WW-Title3">
    <w:name w:val="WW-Title3"/>
    <w:basedOn w:val="WW-Title2"/>
    <w:pPr>
      <w:spacing w:after="113"/>
    </w:pPr>
    <w:rPr>
      <w:sz w:val="40"/>
    </w:rPr>
  </w:style>
  <w:style w:type="paragraph" w:customStyle="1" w:styleId="WW-Title4">
    <w:name w:val="WW-Title4"/>
    <w:basedOn w:val="WW-Title3"/>
    <w:pPr>
      <w:spacing w:after="57"/>
    </w:pPr>
  </w:style>
  <w:style w:type="paragraph" w:customStyle="1" w:styleId="WW-Title5">
    <w:name w:val="WW-Title5"/>
    <w:basedOn w:val="WW-Title4"/>
  </w:style>
  <w:style w:type="paragraph" w:customStyle="1" w:styleId="WW-Title6">
    <w:name w:val="WW-Title6"/>
    <w:basedOn w:val="WW-Title5"/>
  </w:style>
  <w:style w:type="paragraph" w:customStyle="1" w:styleId="WW-Title7">
    <w:name w:val="WW-Title7"/>
    <w:basedOn w:val="WW-Title6"/>
  </w:style>
  <w:style w:type="paragraph" w:customStyle="1" w:styleId="WW-Title8">
    <w:name w:val="WW-Title8"/>
    <w:basedOn w:val="WW-Title7"/>
  </w:style>
  <w:style w:type="paragraph" w:customStyle="1" w:styleId="WW-Title9">
    <w:name w:val="WW-Title9"/>
    <w:pPr>
      <w:suppressAutoHyphens/>
      <w:jc w:val="center"/>
    </w:pPr>
    <w:rPr>
      <w:rFonts w:ascii="FreeSans" w:eastAsia="DejaVu Sans" w:hAnsi="FreeSans" w:cs="Liberation Sans"/>
      <w:color w:val="FFFFFF"/>
      <w:kern w:val="1"/>
      <w:sz w:val="88"/>
      <w:szCs w:val="24"/>
      <w:lang w:val="en-IN" w:eastAsia="zh-CN" w:bidi="hi-IN"/>
    </w:rPr>
  </w:style>
  <w:style w:type="paragraph" w:customStyle="1" w:styleId="WW-Title10">
    <w:name w:val="WW-Title10"/>
    <w:pPr>
      <w:suppressAutoHyphens/>
      <w:jc w:val="center"/>
    </w:pPr>
    <w:rPr>
      <w:rFonts w:ascii="FreeSans" w:eastAsia="DejaVu Sans" w:hAnsi="FreeSans" w:cs="Liberation Sans"/>
      <w:color w:val="FFFFFF"/>
      <w:kern w:val="1"/>
      <w:sz w:val="64"/>
      <w:szCs w:val="24"/>
      <w:lang w:val="en-IN" w:eastAsia="zh-CN" w:bidi="hi-IN"/>
    </w:rPr>
  </w:style>
  <w:style w:type="paragraph" w:customStyle="1" w:styleId="WW-Title11">
    <w:name w:val="WW-Title11"/>
    <w:pPr>
      <w:suppressAutoHyphens/>
      <w:ind w:left="340" w:hanging="340"/>
    </w:pPr>
    <w:rPr>
      <w:rFonts w:ascii="FreeSans" w:eastAsia="DejaVu Sans" w:hAnsi="FreeSans" w:cs="Liberation Sans"/>
      <w:color w:val="FFFFFF"/>
      <w:kern w:val="1"/>
      <w:sz w:val="40"/>
      <w:szCs w:val="24"/>
      <w:lang w:val="en-IN" w:eastAsia="zh-CN" w:bidi="hi-IN"/>
    </w:rPr>
  </w:style>
  <w:style w:type="paragraph" w:customStyle="1" w:styleId="WW-Title12">
    <w:name w:val="WW-Title12"/>
    <w:pPr>
      <w:suppressAutoHyphens/>
    </w:pPr>
    <w:rPr>
      <w:rFonts w:ascii="Liberation Serif" w:eastAsia="DejaVu Sans" w:hAnsi="Liberation Serif" w:cs="Liberation Sans"/>
      <w:kern w:val="1"/>
      <w:sz w:val="24"/>
      <w:szCs w:val="24"/>
      <w:lang w:val="en-IN" w:eastAsia="zh-CN" w:bidi="hi-IN"/>
    </w:rPr>
  </w:style>
  <w:style w:type="paragraph" w:customStyle="1" w:styleId="WW-Title13">
    <w:name w:val="WW-Title13"/>
    <w:pPr>
      <w:suppressAutoHyphens/>
    </w:pPr>
    <w:rPr>
      <w:rFonts w:ascii="Liberation Serif" w:eastAsia="DejaVu Sans" w:hAnsi="Liberation Serif" w:cs="Liberation Sans"/>
      <w:kern w:val="1"/>
      <w:sz w:val="24"/>
      <w:szCs w:val="24"/>
      <w:lang w:val="en-IN" w:eastAsia="zh-CN" w:bidi="hi-IN"/>
    </w:rPr>
  </w:style>
  <w:style w:type="paragraph" w:customStyle="1" w:styleId="default0">
    <w:name w:val="default"/>
    <w:pPr>
      <w:suppressAutoHyphens/>
    </w:pPr>
    <w:rPr>
      <w:rFonts w:ascii="FreeSans" w:eastAsia="DejaVu Sans" w:hAnsi="FreeSans" w:cs="Liberation Sans"/>
      <w:color w:val="FFFFFF"/>
      <w:kern w:val="1"/>
      <w:sz w:val="36"/>
      <w:szCs w:val="24"/>
      <w:lang w:val="en-IN" w:eastAsia="zh-CN" w:bidi="hi-IN"/>
    </w:rPr>
  </w:style>
  <w:style w:type="paragraph" w:customStyle="1" w:styleId="gray1">
    <w:name w:val="gray1"/>
    <w:basedOn w:val="default0"/>
    <w:rPr>
      <w:rFonts w:cs="FreeSans"/>
    </w:rPr>
  </w:style>
  <w:style w:type="paragraph" w:customStyle="1" w:styleId="gray2">
    <w:name w:val="gray2"/>
    <w:basedOn w:val="default0"/>
    <w:rPr>
      <w:rFonts w:cs="FreeSans"/>
    </w:rPr>
  </w:style>
  <w:style w:type="paragraph" w:customStyle="1" w:styleId="gray3">
    <w:name w:val="gray3"/>
    <w:basedOn w:val="default0"/>
    <w:rPr>
      <w:rFonts w:cs="FreeSans"/>
    </w:rPr>
  </w:style>
  <w:style w:type="paragraph" w:customStyle="1" w:styleId="bw1">
    <w:name w:val="bw1"/>
    <w:basedOn w:val="default0"/>
    <w:rPr>
      <w:rFonts w:cs="FreeSans"/>
    </w:rPr>
  </w:style>
  <w:style w:type="paragraph" w:customStyle="1" w:styleId="bw2">
    <w:name w:val="bw2"/>
    <w:basedOn w:val="default0"/>
    <w:rPr>
      <w:rFonts w:cs="FreeSans"/>
    </w:rPr>
  </w:style>
  <w:style w:type="paragraph" w:customStyle="1" w:styleId="bw3">
    <w:name w:val="bw3"/>
    <w:basedOn w:val="default0"/>
    <w:rPr>
      <w:rFonts w:cs="FreeSans"/>
    </w:rPr>
  </w:style>
  <w:style w:type="paragraph" w:customStyle="1" w:styleId="orange1">
    <w:name w:val="orange1"/>
    <w:basedOn w:val="default0"/>
    <w:rPr>
      <w:rFonts w:cs="FreeSans"/>
    </w:rPr>
  </w:style>
  <w:style w:type="paragraph" w:customStyle="1" w:styleId="orange2">
    <w:name w:val="orange2"/>
    <w:basedOn w:val="default0"/>
    <w:rPr>
      <w:rFonts w:cs="FreeSans"/>
    </w:rPr>
  </w:style>
  <w:style w:type="paragraph" w:customStyle="1" w:styleId="orange3">
    <w:name w:val="orange3"/>
    <w:basedOn w:val="default0"/>
    <w:rPr>
      <w:rFonts w:cs="FreeSans"/>
    </w:rPr>
  </w:style>
  <w:style w:type="paragraph" w:customStyle="1" w:styleId="turquoise1">
    <w:name w:val="turquoise1"/>
    <w:basedOn w:val="default0"/>
    <w:rPr>
      <w:rFonts w:cs="FreeSans"/>
    </w:rPr>
  </w:style>
  <w:style w:type="paragraph" w:customStyle="1" w:styleId="turquoise2">
    <w:name w:val="turquoise2"/>
    <w:basedOn w:val="default0"/>
    <w:rPr>
      <w:rFonts w:cs="FreeSans"/>
    </w:rPr>
  </w:style>
  <w:style w:type="paragraph" w:customStyle="1" w:styleId="turquoise3">
    <w:name w:val="turquoise3"/>
    <w:basedOn w:val="default0"/>
    <w:rPr>
      <w:rFonts w:cs="FreeSans"/>
    </w:rPr>
  </w:style>
  <w:style w:type="paragraph" w:customStyle="1" w:styleId="blue1">
    <w:name w:val="blue1"/>
    <w:basedOn w:val="default0"/>
    <w:rPr>
      <w:rFonts w:cs="FreeSans"/>
    </w:rPr>
  </w:style>
  <w:style w:type="paragraph" w:customStyle="1" w:styleId="blue2">
    <w:name w:val="blue2"/>
    <w:basedOn w:val="default0"/>
    <w:rPr>
      <w:rFonts w:cs="FreeSans"/>
    </w:rPr>
  </w:style>
  <w:style w:type="paragraph" w:customStyle="1" w:styleId="blue3">
    <w:name w:val="blue3"/>
    <w:basedOn w:val="default0"/>
    <w:rPr>
      <w:rFonts w:cs="FreeSans"/>
    </w:rPr>
  </w:style>
  <w:style w:type="paragraph" w:customStyle="1" w:styleId="sun1">
    <w:name w:val="sun1"/>
    <w:basedOn w:val="default0"/>
    <w:rPr>
      <w:rFonts w:cs="FreeSans"/>
    </w:rPr>
  </w:style>
  <w:style w:type="paragraph" w:customStyle="1" w:styleId="sun2">
    <w:name w:val="sun2"/>
    <w:basedOn w:val="default0"/>
    <w:rPr>
      <w:rFonts w:cs="FreeSans"/>
    </w:rPr>
  </w:style>
  <w:style w:type="paragraph" w:customStyle="1" w:styleId="sun3">
    <w:name w:val="sun3"/>
    <w:basedOn w:val="default0"/>
    <w:rPr>
      <w:rFonts w:cs="FreeSans"/>
    </w:rPr>
  </w:style>
  <w:style w:type="paragraph" w:customStyle="1" w:styleId="earth1">
    <w:name w:val="earth1"/>
    <w:basedOn w:val="default0"/>
    <w:rPr>
      <w:rFonts w:cs="FreeSans"/>
    </w:rPr>
  </w:style>
  <w:style w:type="paragraph" w:customStyle="1" w:styleId="earth2">
    <w:name w:val="earth2"/>
    <w:basedOn w:val="default0"/>
    <w:rPr>
      <w:rFonts w:cs="FreeSans"/>
    </w:rPr>
  </w:style>
  <w:style w:type="paragraph" w:customStyle="1" w:styleId="earth3">
    <w:name w:val="earth3"/>
    <w:basedOn w:val="default0"/>
    <w:rPr>
      <w:rFonts w:cs="FreeSans"/>
    </w:rPr>
  </w:style>
  <w:style w:type="paragraph" w:customStyle="1" w:styleId="green1">
    <w:name w:val="green1"/>
    <w:basedOn w:val="default0"/>
    <w:rPr>
      <w:rFonts w:cs="FreeSans"/>
    </w:rPr>
  </w:style>
  <w:style w:type="paragraph" w:customStyle="1" w:styleId="green2">
    <w:name w:val="green2"/>
    <w:basedOn w:val="default0"/>
    <w:rPr>
      <w:rFonts w:cs="FreeSans"/>
    </w:rPr>
  </w:style>
  <w:style w:type="paragraph" w:customStyle="1" w:styleId="green3">
    <w:name w:val="green3"/>
    <w:basedOn w:val="default0"/>
    <w:rPr>
      <w:rFonts w:cs="FreeSans"/>
    </w:rPr>
  </w:style>
  <w:style w:type="paragraph" w:customStyle="1" w:styleId="seetang1">
    <w:name w:val="seetang1"/>
    <w:basedOn w:val="default0"/>
    <w:rPr>
      <w:rFonts w:cs="FreeSans"/>
    </w:rPr>
  </w:style>
  <w:style w:type="paragraph" w:customStyle="1" w:styleId="seetang2">
    <w:name w:val="seetang2"/>
    <w:basedOn w:val="default0"/>
    <w:rPr>
      <w:rFonts w:cs="FreeSans"/>
    </w:rPr>
  </w:style>
  <w:style w:type="paragraph" w:customStyle="1" w:styleId="seetang3">
    <w:name w:val="seetang3"/>
    <w:basedOn w:val="default0"/>
    <w:rPr>
      <w:rFonts w:cs="FreeSans"/>
    </w:rPr>
  </w:style>
  <w:style w:type="paragraph" w:customStyle="1" w:styleId="lightblue1">
    <w:name w:val="lightblue1"/>
    <w:basedOn w:val="default0"/>
    <w:rPr>
      <w:rFonts w:cs="FreeSans"/>
    </w:rPr>
  </w:style>
  <w:style w:type="paragraph" w:customStyle="1" w:styleId="lightblue2">
    <w:name w:val="lightblue2"/>
    <w:basedOn w:val="default0"/>
    <w:rPr>
      <w:rFonts w:cs="FreeSans"/>
    </w:rPr>
  </w:style>
  <w:style w:type="paragraph" w:customStyle="1" w:styleId="lightblue3">
    <w:name w:val="lightblue3"/>
    <w:basedOn w:val="default0"/>
    <w:rPr>
      <w:rFonts w:cs="FreeSans"/>
    </w:rPr>
  </w:style>
  <w:style w:type="paragraph" w:customStyle="1" w:styleId="yellow1">
    <w:name w:val="yellow1"/>
    <w:basedOn w:val="default0"/>
    <w:rPr>
      <w:rFonts w:cs="FreeSans"/>
    </w:rPr>
  </w:style>
  <w:style w:type="paragraph" w:customStyle="1" w:styleId="yellow2">
    <w:name w:val="yellow2"/>
    <w:basedOn w:val="default0"/>
    <w:rPr>
      <w:rFonts w:cs="FreeSans"/>
    </w:rPr>
  </w:style>
  <w:style w:type="paragraph" w:customStyle="1" w:styleId="yellow3">
    <w:name w:val="yellow3"/>
    <w:basedOn w:val="default0"/>
    <w:rPr>
      <w:rFonts w:cs="FreeSans"/>
    </w:rPr>
  </w:style>
  <w:style w:type="paragraph" w:customStyle="1" w:styleId="Backgroundobjects">
    <w:name w:val="Background objects"/>
    <w:pPr>
      <w:suppressAutoHyphens/>
    </w:pPr>
    <w:rPr>
      <w:rFonts w:ascii="Liberation Serif" w:eastAsia="DejaVu Sans" w:hAnsi="Liberation Serif" w:cs="Liberation Sans"/>
      <w:kern w:val="1"/>
      <w:sz w:val="24"/>
      <w:szCs w:val="24"/>
      <w:lang w:val="en-IN" w:eastAsia="zh-CN" w:bidi="hi-IN"/>
    </w:rPr>
  </w:style>
  <w:style w:type="paragraph" w:customStyle="1" w:styleId="Background">
    <w:name w:val="Background"/>
    <w:pPr>
      <w:suppressAutoHyphens/>
    </w:pPr>
    <w:rPr>
      <w:rFonts w:ascii="Liberation Serif" w:eastAsia="DejaVu Sans" w:hAnsi="Liberation Serif" w:cs="Liberation Sans"/>
      <w:kern w:val="1"/>
      <w:sz w:val="24"/>
      <w:szCs w:val="24"/>
      <w:lang w:val="en-IN" w:eastAsia="zh-CN" w:bidi="hi-IN"/>
    </w:rPr>
  </w:style>
  <w:style w:type="paragraph" w:customStyle="1" w:styleId="Notes">
    <w:name w:val="Notes"/>
    <w:pPr>
      <w:suppressAutoHyphens/>
      <w:ind w:left="340" w:hanging="340"/>
    </w:pPr>
    <w:rPr>
      <w:rFonts w:ascii="FreeSans" w:eastAsia="DejaVu Sans" w:hAnsi="FreeSans" w:cs="Liberation Sans"/>
      <w:color w:val="FFFFFF"/>
      <w:kern w:val="1"/>
      <w:sz w:val="40"/>
      <w:szCs w:val="24"/>
      <w:lang w:val="en-IN" w:eastAsia="zh-CN" w:bidi="hi-IN"/>
    </w:rPr>
  </w:style>
  <w:style w:type="paragraph" w:customStyle="1" w:styleId="Outline1">
    <w:name w:val="Outline 1"/>
    <w:pPr>
      <w:suppressAutoHyphens/>
      <w:spacing w:after="283"/>
    </w:pPr>
    <w:rPr>
      <w:rFonts w:ascii="FreeSans" w:eastAsia="DejaVu Sans" w:hAnsi="FreeSans" w:cs="Liberation Sans"/>
      <w:color w:val="FFFFFF"/>
      <w:kern w:val="1"/>
      <w:sz w:val="63"/>
      <w:szCs w:val="24"/>
      <w:lang w:val="en-IN" w:eastAsia="zh-CN" w:bidi="hi-IN"/>
    </w:rPr>
  </w:style>
  <w:style w:type="paragraph" w:customStyle="1" w:styleId="Outline2">
    <w:name w:val="Outline 2"/>
    <w:basedOn w:val="Outline1"/>
    <w:pPr>
      <w:spacing w:after="227"/>
    </w:pPr>
    <w:rPr>
      <w:rFonts w:cs="FreeSans"/>
      <w:sz w:val="56"/>
    </w:rPr>
  </w:style>
  <w:style w:type="paragraph" w:customStyle="1" w:styleId="Outline3">
    <w:name w:val="Outline 3"/>
    <w:basedOn w:val="Outline2"/>
    <w:pPr>
      <w:spacing w:after="170"/>
    </w:pPr>
    <w:rPr>
      <w:sz w:val="48"/>
    </w:rPr>
  </w:style>
  <w:style w:type="paragraph" w:customStyle="1" w:styleId="Outline4">
    <w:name w:val="Outline 4"/>
    <w:basedOn w:val="Outline3"/>
    <w:pPr>
      <w:spacing w:after="113"/>
    </w:pPr>
    <w:rPr>
      <w:sz w:val="40"/>
    </w:rPr>
  </w:style>
  <w:style w:type="paragraph" w:customStyle="1" w:styleId="Outline5">
    <w:name w:val="Outline 5"/>
    <w:basedOn w:val="Outline4"/>
    <w:pPr>
      <w:spacing w:after="57"/>
    </w:p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BlankSlideLTGliederung1">
    <w:name w:val="Blank Slide~LT~Gliederung 1"/>
    <w:pPr>
      <w:suppressAutoHyphens/>
      <w:spacing w:after="283"/>
    </w:pPr>
    <w:rPr>
      <w:rFonts w:ascii="FreeSans" w:eastAsia="DejaVu Sans" w:hAnsi="FreeSans" w:cs="Liberation Sans"/>
      <w:color w:val="FFFFFF"/>
      <w:kern w:val="1"/>
      <w:sz w:val="63"/>
      <w:szCs w:val="24"/>
      <w:lang w:val="en-IN" w:eastAsia="zh-CN" w:bidi="hi-IN"/>
    </w:rPr>
  </w:style>
  <w:style w:type="paragraph" w:customStyle="1" w:styleId="BlankSlideLTGliederung2">
    <w:name w:val="Blank Slide~LT~Gliederung 2"/>
    <w:basedOn w:val="BlankSlideLTGliederung1"/>
    <w:pPr>
      <w:spacing w:after="227"/>
    </w:pPr>
    <w:rPr>
      <w:rFonts w:cs="FreeSans"/>
      <w:sz w:val="56"/>
    </w:rPr>
  </w:style>
  <w:style w:type="paragraph" w:customStyle="1" w:styleId="BlankSlideLTGliederung3">
    <w:name w:val="Blank Slide~LT~Gliederung 3"/>
    <w:basedOn w:val="BlankSlideLTGliederung2"/>
    <w:pPr>
      <w:spacing w:after="170"/>
    </w:pPr>
    <w:rPr>
      <w:sz w:val="48"/>
    </w:rPr>
  </w:style>
  <w:style w:type="paragraph" w:customStyle="1" w:styleId="BlankSlideLTGliederung4">
    <w:name w:val="Blank Slide~LT~Gliederung 4"/>
    <w:basedOn w:val="BlankSlideLTGliederung3"/>
    <w:pPr>
      <w:spacing w:after="113"/>
    </w:pPr>
    <w:rPr>
      <w:sz w:val="40"/>
    </w:rPr>
  </w:style>
  <w:style w:type="paragraph" w:customStyle="1" w:styleId="BlankSlideLTGliederung5">
    <w:name w:val="Blank Slide~LT~Gliederung 5"/>
    <w:basedOn w:val="BlankSlideLTGliederung4"/>
    <w:pPr>
      <w:spacing w:after="57"/>
    </w:pPr>
  </w:style>
  <w:style w:type="paragraph" w:customStyle="1" w:styleId="BlankSlideLTGliederung6">
    <w:name w:val="Blank Slide~LT~Gliederung 6"/>
    <w:basedOn w:val="BlankSlideLTGliederung5"/>
  </w:style>
  <w:style w:type="paragraph" w:customStyle="1" w:styleId="BlankSlideLTGliederung7">
    <w:name w:val="Blank Slide~LT~Gliederung 7"/>
    <w:basedOn w:val="BlankSlideLTGliederung6"/>
  </w:style>
  <w:style w:type="paragraph" w:customStyle="1" w:styleId="BlankSlideLTGliederung8">
    <w:name w:val="Blank Slide~LT~Gliederung 8"/>
    <w:basedOn w:val="BlankSlideLTGliederung7"/>
  </w:style>
  <w:style w:type="paragraph" w:customStyle="1" w:styleId="BlankSlideLTGliederung9">
    <w:name w:val="Blank Slide~LT~Gliederung 9"/>
    <w:basedOn w:val="BlankSlideLTGliederung8"/>
  </w:style>
  <w:style w:type="paragraph" w:customStyle="1" w:styleId="BlankSlideLTTitel">
    <w:name w:val="Blank Slide~LT~Titel"/>
    <w:pPr>
      <w:suppressAutoHyphens/>
      <w:jc w:val="center"/>
    </w:pPr>
    <w:rPr>
      <w:rFonts w:ascii="FreeSans" w:eastAsia="DejaVu Sans" w:hAnsi="FreeSans" w:cs="Liberation Sans"/>
      <w:color w:val="FFFFFF"/>
      <w:kern w:val="1"/>
      <w:sz w:val="88"/>
      <w:szCs w:val="24"/>
      <w:lang w:val="en-IN" w:eastAsia="zh-CN" w:bidi="hi-IN"/>
    </w:rPr>
  </w:style>
  <w:style w:type="paragraph" w:customStyle="1" w:styleId="BlankSlideLTUntertitel">
    <w:name w:val="Blank Slide~LT~Untertitel"/>
    <w:pPr>
      <w:suppressAutoHyphens/>
      <w:jc w:val="center"/>
    </w:pPr>
    <w:rPr>
      <w:rFonts w:ascii="FreeSans" w:eastAsia="DejaVu Sans" w:hAnsi="FreeSans" w:cs="Liberation Sans"/>
      <w:color w:val="FFFFFF"/>
      <w:kern w:val="1"/>
      <w:sz w:val="64"/>
      <w:szCs w:val="24"/>
      <w:lang w:val="en-IN" w:eastAsia="zh-CN" w:bidi="hi-IN"/>
    </w:rPr>
  </w:style>
  <w:style w:type="paragraph" w:customStyle="1" w:styleId="BlankSlideLTNotizen">
    <w:name w:val="Blank Slide~LT~Notizen"/>
    <w:pPr>
      <w:suppressAutoHyphens/>
      <w:ind w:left="340" w:hanging="340"/>
    </w:pPr>
    <w:rPr>
      <w:rFonts w:ascii="FreeSans" w:eastAsia="DejaVu Sans" w:hAnsi="FreeSans" w:cs="Liberation Sans"/>
      <w:color w:val="FFFFFF"/>
      <w:kern w:val="1"/>
      <w:sz w:val="40"/>
      <w:szCs w:val="24"/>
      <w:lang w:val="en-IN" w:eastAsia="zh-CN" w:bidi="hi-IN"/>
    </w:rPr>
  </w:style>
  <w:style w:type="paragraph" w:customStyle="1" w:styleId="BlankSlideLTHintergrundobjekte">
    <w:name w:val="Blank Slide~LT~Hintergrundobjekte"/>
    <w:pPr>
      <w:suppressAutoHyphens/>
    </w:pPr>
    <w:rPr>
      <w:rFonts w:ascii="Liberation Serif" w:eastAsia="DejaVu Sans" w:hAnsi="Liberation Serif" w:cs="Liberation Sans"/>
      <w:kern w:val="1"/>
      <w:sz w:val="24"/>
      <w:szCs w:val="24"/>
      <w:lang w:val="en-IN" w:eastAsia="zh-CN" w:bidi="hi-IN"/>
    </w:rPr>
  </w:style>
  <w:style w:type="paragraph" w:customStyle="1" w:styleId="BlankSlideLTHintergrund">
    <w:name w:val="Blank Slide~LT~Hintergrund"/>
    <w:pPr>
      <w:suppressAutoHyphens/>
    </w:pPr>
    <w:rPr>
      <w:rFonts w:ascii="Liberation Serif" w:eastAsia="DejaVu Sans" w:hAnsi="Liberation Serif" w:cs="Liberation Sans"/>
      <w:kern w:val="1"/>
      <w:sz w:val="24"/>
      <w:szCs w:val="24"/>
      <w:lang w:val="en-IN" w:eastAsia="zh-CN" w:bidi="hi-IN"/>
    </w:rPr>
  </w:style>
  <w:style w:type="paragraph" w:customStyle="1" w:styleId="DefaultLTGliederung1">
    <w:name w:val="Default~LT~Gliederung 1"/>
    <w:pPr>
      <w:suppressAutoHyphens/>
      <w:spacing w:after="283"/>
    </w:pPr>
    <w:rPr>
      <w:rFonts w:ascii="FreeSans" w:eastAsia="DejaVu Sans" w:hAnsi="FreeSans" w:cs="Liberation Sans"/>
      <w:color w:val="FFFFFF"/>
      <w:kern w:val="1"/>
      <w:sz w:val="63"/>
      <w:szCs w:val="24"/>
      <w:lang w:val="en-IN" w:eastAsia="zh-CN" w:bidi="hi-IN"/>
    </w:rPr>
  </w:style>
  <w:style w:type="paragraph" w:customStyle="1" w:styleId="DefaultLTGliederung2">
    <w:name w:val="Default~LT~Gliederung 2"/>
    <w:basedOn w:val="DefaultLTGliederung1"/>
    <w:pPr>
      <w:spacing w:after="227"/>
    </w:pPr>
    <w:rPr>
      <w:rFonts w:cs="FreeSans"/>
      <w:sz w:val="56"/>
    </w:rPr>
  </w:style>
  <w:style w:type="paragraph" w:customStyle="1" w:styleId="DefaultLTGliederung3">
    <w:name w:val="Default~LT~Gliederung 3"/>
    <w:basedOn w:val="DefaultLTGliederung2"/>
    <w:pPr>
      <w:spacing w:after="170"/>
    </w:pPr>
    <w:rPr>
      <w:sz w:val="48"/>
    </w:rPr>
  </w:style>
  <w:style w:type="paragraph" w:customStyle="1" w:styleId="DefaultLTGliederung4">
    <w:name w:val="Default~LT~Gliederung 4"/>
    <w:basedOn w:val="DefaultLTGliederung3"/>
    <w:pPr>
      <w:spacing w:after="113"/>
    </w:pPr>
    <w:rPr>
      <w:sz w:val="40"/>
    </w:rPr>
  </w:style>
  <w:style w:type="paragraph" w:customStyle="1" w:styleId="DefaultLTGliederung5">
    <w:name w:val="Default~LT~Gliederung 5"/>
    <w:basedOn w:val="DefaultLTGliederung4"/>
    <w:pPr>
      <w:spacing w:after="57"/>
    </w:pPr>
  </w:style>
  <w:style w:type="paragraph" w:customStyle="1" w:styleId="DefaultLTGliederung6">
    <w:name w:val="Default~LT~Gliederung 6"/>
    <w:basedOn w:val="DefaultLTGliederung5"/>
  </w:style>
  <w:style w:type="paragraph" w:customStyle="1" w:styleId="DefaultLTGliederung7">
    <w:name w:val="Default~LT~Gliederung 7"/>
    <w:basedOn w:val="DefaultLTGliederung6"/>
  </w:style>
  <w:style w:type="paragraph" w:customStyle="1" w:styleId="DefaultLTGliederung8">
    <w:name w:val="Default~LT~Gliederung 8"/>
    <w:basedOn w:val="DefaultLTGliederung7"/>
  </w:style>
  <w:style w:type="paragraph" w:customStyle="1" w:styleId="DefaultLTGliederung9">
    <w:name w:val="Default~LT~Gliederung 9"/>
    <w:basedOn w:val="DefaultLTGliederung8"/>
  </w:style>
  <w:style w:type="paragraph" w:customStyle="1" w:styleId="DefaultLTTitel">
    <w:name w:val="Default~LT~Titel"/>
    <w:pPr>
      <w:suppressAutoHyphens/>
      <w:jc w:val="center"/>
    </w:pPr>
    <w:rPr>
      <w:rFonts w:ascii="FreeSans" w:eastAsia="DejaVu Sans" w:hAnsi="FreeSans" w:cs="Liberation Sans"/>
      <w:color w:val="FFFFFF"/>
      <w:kern w:val="1"/>
      <w:sz w:val="88"/>
      <w:szCs w:val="24"/>
      <w:lang w:val="en-IN" w:eastAsia="zh-CN" w:bidi="hi-IN"/>
    </w:rPr>
  </w:style>
  <w:style w:type="paragraph" w:customStyle="1" w:styleId="DefaultLTUntertitel">
    <w:name w:val="Default~LT~Untertitel"/>
    <w:pPr>
      <w:suppressAutoHyphens/>
      <w:jc w:val="center"/>
    </w:pPr>
    <w:rPr>
      <w:rFonts w:ascii="FreeSans" w:eastAsia="DejaVu Sans" w:hAnsi="FreeSans" w:cs="Liberation Sans"/>
      <w:color w:val="FFFFFF"/>
      <w:kern w:val="1"/>
      <w:sz w:val="64"/>
      <w:szCs w:val="24"/>
      <w:lang w:val="en-IN" w:eastAsia="zh-CN" w:bidi="hi-IN"/>
    </w:rPr>
  </w:style>
  <w:style w:type="paragraph" w:customStyle="1" w:styleId="DefaultLTNotizen">
    <w:name w:val="Default~LT~Notizen"/>
    <w:pPr>
      <w:suppressAutoHyphens/>
      <w:ind w:left="340" w:hanging="340"/>
    </w:pPr>
    <w:rPr>
      <w:rFonts w:ascii="FreeSans" w:eastAsia="DejaVu Sans" w:hAnsi="FreeSans" w:cs="Liberation Sans"/>
      <w:color w:val="FFFFFF"/>
      <w:kern w:val="1"/>
      <w:sz w:val="40"/>
      <w:szCs w:val="24"/>
      <w:lang w:val="en-IN" w:eastAsia="zh-CN" w:bidi="hi-IN"/>
    </w:rPr>
  </w:style>
  <w:style w:type="paragraph" w:customStyle="1" w:styleId="DefaultLTHintergrundobjekte">
    <w:name w:val="Default~LT~Hintergrundobjekte"/>
    <w:pPr>
      <w:suppressAutoHyphens/>
    </w:pPr>
    <w:rPr>
      <w:rFonts w:ascii="Liberation Serif" w:eastAsia="DejaVu Sans" w:hAnsi="Liberation Serif" w:cs="Liberation Sans"/>
      <w:kern w:val="1"/>
      <w:sz w:val="24"/>
      <w:szCs w:val="24"/>
      <w:lang w:val="en-IN" w:eastAsia="zh-CN" w:bidi="hi-IN"/>
    </w:rPr>
  </w:style>
  <w:style w:type="paragraph" w:customStyle="1" w:styleId="DefaultLTHintergrund">
    <w:name w:val="Default~LT~Hintergrund"/>
    <w:pPr>
      <w:suppressAutoHyphens/>
    </w:pPr>
    <w:rPr>
      <w:rFonts w:ascii="Liberation Serif" w:eastAsia="DejaVu Sans" w:hAnsi="Liberation Serif" w:cs="Liberation Sans"/>
      <w:kern w:val="1"/>
      <w:sz w:val="24"/>
      <w:szCs w:val="24"/>
      <w:lang w:val="en-IN" w:eastAsia="zh-CN" w:bidi="hi-IN"/>
    </w:rPr>
  </w:style>
  <w:style w:type="paragraph" w:customStyle="1" w:styleId="Default1LTGliederung1">
    <w:name w:val="Default 1~LT~Gliederung 1"/>
    <w:pPr>
      <w:suppressAutoHyphens/>
      <w:spacing w:after="283"/>
    </w:pPr>
    <w:rPr>
      <w:rFonts w:ascii="FreeSans" w:eastAsia="DejaVu Sans" w:hAnsi="FreeSans" w:cs="Liberation Sans"/>
      <w:color w:val="FFFFFF"/>
      <w:kern w:val="1"/>
      <w:sz w:val="63"/>
      <w:szCs w:val="24"/>
      <w:lang w:val="en-IN" w:eastAsia="zh-CN" w:bidi="hi-IN"/>
    </w:rPr>
  </w:style>
  <w:style w:type="paragraph" w:customStyle="1" w:styleId="Default1LTGliederung2">
    <w:name w:val="Default 1~LT~Gliederung 2"/>
    <w:basedOn w:val="Default1LTGliederung1"/>
    <w:pPr>
      <w:spacing w:after="227"/>
    </w:pPr>
    <w:rPr>
      <w:rFonts w:cs="FreeSans"/>
      <w:sz w:val="56"/>
    </w:rPr>
  </w:style>
  <w:style w:type="paragraph" w:customStyle="1" w:styleId="Default1LTGliederung3">
    <w:name w:val="Default 1~LT~Gliederung 3"/>
    <w:basedOn w:val="Default1LTGliederung2"/>
    <w:pPr>
      <w:spacing w:after="170"/>
    </w:pPr>
    <w:rPr>
      <w:sz w:val="48"/>
    </w:rPr>
  </w:style>
  <w:style w:type="paragraph" w:customStyle="1" w:styleId="Default1LTGliederung4">
    <w:name w:val="Default 1~LT~Gliederung 4"/>
    <w:basedOn w:val="Default1LTGliederung3"/>
    <w:pPr>
      <w:spacing w:after="113"/>
    </w:pPr>
    <w:rPr>
      <w:sz w:val="40"/>
    </w:rPr>
  </w:style>
  <w:style w:type="paragraph" w:customStyle="1" w:styleId="Default1LTGliederung5">
    <w:name w:val="Default 1~LT~Gliederung 5"/>
    <w:basedOn w:val="Default1LTGliederung4"/>
    <w:pPr>
      <w:spacing w:after="57"/>
    </w:pPr>
  </w:style>
  <w:style w:type="paragraph" w:customStyle="1" w:styleId="Default1LTGliederung6">
    <w:name w:val="Default 1~LT~Gliederung 6"/>
    <w:basedOn w:val="Default1LTGliederung5"/>
  </w:style>
  <w:style w:type="paragraph" w:customStyle="1" w:styleId="Default1LTGliederung7">
    <w:name w:val="Default 1~LT~Gliederung 7"/>
    <w:basedOn w:val="Default1LTGliederung6"/>
  </w:style>
  <w:style w:type="paragraph" w:customStyle="1" w:styleId="Default1LTGliederung8">
    <w:name w:val="Default 1~LT~Gliederung 8"/>
    <w:basedOn w:val="Default1LTGliederung7"/>
  </w:style>
  <w:style w:type="paragraph" w:customStyle="1" w:styleId="Default1LTGliederung9">
    <w:name w:val="Default 1~LT~Gliederung 9"/>
    <w:basedOn w:val="Default1LTGliederung8"/>
  </w:style>
  <w:style w:type="paragraph" w:customStyle="1" w:styleId="Default1LTTitel">
    <w:name w:val="Default 1~LT~Titel"/>
    <w:pPr>
      <w:suppressAutoHyphens/>
      <w:jc w:val="center"/>
    </w:pPr>
    <w:rPr>
      <w:rFonts w:ascii="FreeSans" w:eastAsia="DejaVu Sans" w:hAnsi="FreeSans" w:cs="Liberation Sans"/>
      <w:color w:val="FFFFFF"/>
      <w:kern w:val="1"/>
      <w:sz w:val="88"/>
      <w:szCs w:val="24"/>
      <w:lang w:val="en-IN" w:eastAsia="zh-CN" w:bidi="hi-IN"/>
    </w:rPr>
  </w:style>
  <w:style w:type="paragraph" w:customStyle="1" w:styleId="Default1LTUntertitel">
    <w:name w:val="Default 1~LT~Untertitel"/>
    <w:pPr>
      <w:suppressAutoHyphens/>
      <w:jc w:val="center"/>
    </w:pPr>
    <w:rPr>
      <w:rFonts w:ascii="FreeSans" w:eastAsia="DejaVu Sans" w:hAnsi="FreeSans" w:cs="Liberation Sans"/>
      <w:color w:val="FFFFFF"/>
      <w:kern w:val="1"/>
      <w:sz w:val="64"/>
      <w:szCs w:val="24"/>
      <w:lang w:val="en-IN" w:eastAsia="zh-CN" w:bidi="hi-IN"/>
    </w:rPr>
  </w:style>
  <w:style w:type="paragraph" w:customStyle="1" w:styleId="Default1LTNotizen">
    <w:name w:val="Default 1~LT~Notizen"/>
    <w:pPr>
      <w:suppressAutoHyphens/>
      <w:ind w:left="340" w:hanging="340"/>
    </w:pPr>
    <w:rPr>
      <w:rFonts w:ascii="FreeSans" w:eastAsia="DejaVu Sans" w:hAnsi="FreeSans" w:cs="Liberation Sans"/>
      <w:color w:val="FFFFFF"/>
      <w:kern w:val="1"/>
      <w:sz w:val="40"/>
      <w:szCs w:val="24"/>
      <w:lang w:val="en-IN" w:eastAsia="zh-CN" w:bidi="hi-IN"/>
    </w:rPr>
  </w:style>
  <w:style w:type="paragraph" w:customStyle="1" w:styleId="Default1LTHintergrundobjekte">
    <w:name w:val="Default 1~LT~Hintergrundobjekte"/>
    <w:pPr>
      <w:suppressAutoHyphens/>
    </w:pPr>
    <w:rPr>
      <w:rFonts w:ascii="Liberation Serif" w:eastAsia="DejaVu Sans" w:hAnsi="Liberation Serif" w:cs="Liberation Sans"/>
      <w:kern w:val="1"/>
      <w:sz w:val="24"/>
      <w:szCs w:val="24"/>
      <w:lang w:val="en-IN" w:eastAsia="zh-CN" w:bidi="hi-IN"/>
    </w:rPr>
  </w:style>
  <w:style w:type="paragraph" w:customStyle="1" w:styleId="Default1LTHintergrund">
    <w:name w:val="Default 1~LT~Hintergrund"/>
    <w:pPr>
      <w:suppressAutoHyphens/>
    </w:pPr>
    <w:rPr>
      <w:rFonts w:ascii="Liberation Serif" w:eastAsia="DejaVu Sans" w:hAnsi="Liberation Serif" w:cs="Liberation Sans"/>
      <w:kern w:val="1"/>
      <w:sz w:val="24"/>
      <w:szCs w:val="24"/>
      <w:lang w:val="en-IN" w:eastAsia="zh-CN" w:bidi="hi-IN"/>
    </w:rPr>
  </w:style>
  <w:style w:type="paragraph" w:customStyle="1" w:styleId="Default2LTGliederung1">
    <w:name w:val="Default 2~LT~Gliederung 1"/>
    <w:pPr>
      <w:suppressAutoHyphens/>
      <w:spacing w:after="283"/>
    </w:pPr>
    <w:rPr>
      <w:rFonts w:ascii="FreeSans" w:eastAsia="DejaVu Sans" w:hAnsi="FreeSans" w:cs="Liberation Sans"/>
      <w:color w:val="FFFFFF"/>
      <w:kern w:val="1"/>
      <w:sz w:val="63"/>
      <w:szCs w:val="24"/>
      <w:lang w:val="en-IN" w:eastAsia="zh-CN" w:bidi="hi-IN"/>
    </w:rPr>
  </w:style>
  <w:style w:type="paragraph" w:customStyle="1" w:styleId="Default2LTGliederung2">
    <w:name w:val="Default 2~LT~Gliederung 2"/>
    <w:basedOn w:val="Default2LTGliederung1"/>
    <w:pPr>
      <w:spacing w:after="227"/>
    </w:pPr>
    <w:rPr>
      <w:rFonts w:cs="FreeSans"/>
      <w:sz w:val="56"/>
    </w:rPr>
  </w:style>
  <w:style w:type="paragraph" w:customStyle="1" w:styleId="Default2LTGliederung3">
    <w:name w:val="Default 2~LT~Gliederung 3"/>
    <w:basedOn w:val="Default2LTGliederung2"/>
    <w:pPr>
      <w:spacing w:after="170"/>
    </w:pPr>
    <w:rPr>
      <w:sz w:val="48"/>
    </w:rPr>
  </w:style>
  <w:style w:type="paragraph" w:customStyle="1" w:styleId="Default2LTGliederung4">
    <w:name w:val="Default 2~LT~Gliederung 4"/>
    <w:basedOn w:val="Default2LTGliederung3"/>
    <w:pPr>
      <w:spacing w:after="113"/>
    </w:pPr>
    <w:rPr>
      <w:sz w:val="40"/>
    </w:rPr>
  </w:style>
  <w:style w:type="paragraph" w:customStyle="1" w:styleId="Default2LTGliederung5">
    <w:name w:val="Default 2~LT~Gliederung 5"/>
    <w:basedOn w:val="Default2LTGliederung4"/>
    <w:pPr>
      <w:spacing w:after="57"/>
    </w:pPr>
  </w:style>
  <w:style w:type="paragraph" w:customStyle="1" w:styleId="Default2LTGliederung6">
    <w:name w:val="Default 2~LT~Gliederung 6"/>
    <w:basedOn w:val="Default2LTGliederung5"/>
  </w:style>
  <w:style w:type="paragraph" w:customStyle="1" w:styleId="Default2LTGliederung7">
    <w:name w:val="Default 2~LT~Gliederung 7"/>
    <w:basedOn w:val="Default2LTGliederung6"/>
  </w:style>
  <w:style w:type="paragraph" w:customStyle="1" w:styleId="Default2LTGliederung8">
    <w:name w:val="Default 2~LT~Gliederung 8"/>
    <w:basedOn w:val="Default2LTGliederung7"/>
  </w:style>
  <w:style w:type="paragraph" w:customStyle="1" w:styleId="Default2LTGliederung9">
    <w:name w:val="Default 2~LT~Gliederung 9"/>
    <w:basedOn w:val="Default2LTGliederung8"/>
  </w:style>
  <w:style w:type="paragraph" w:customStyle="1" w:styleId="Default2LTTitel">
    <w:name w:val="Default 2~LT~Titel"/>
    <w:pPr>
      <w:suppressAutoHyphens/>
      <w:jc w:val="center"/>
    </w:pPr>
    <w:rPr>
      <w:rFonts w:ascii="FreeSans" w:eastAsia="DejaVu Sans" w:hAnsi="FreeSans" w:cs="Liberation Sans"/>
      <w:color w:val="FFFFFF"/>
      <w:kern w:val="1"/>
      <w:sz w:val="88"/>
      <w:szCs w:val="24"/>
      <w:lang w:val="en-IN" w:eastAsia="zh-CN" w:bidi="hi-IN"/>
    </w:rPr>
  </w:style>
  <w:style w:type="paragraph" w:customStyle="1" w:styleId="Default2LTUntertitel">
    <w:name w:val="Default 2~LT~Untertitel"/>
    <w:pPr>
      <w:suppressAutoHyphens/>
      <w:jc w:val="center"/>
    </w:pPr>
    <w:rPr>
      <w:rFonts w:ascii="FreeSans" w:eastAsia="DejaVu Sans" w:hAnsi="FreeSans" w:cs="Liberation Sans"/>
      <w:color w:val="FFFFFF"/>
      <w:kern w:val="1"/>
      <w:sz w:val="64"/>
      <w:szCs w:val="24"/>
      <w:lang w:val="en-IN" w:eastAsia="zh-CN" w:bidi="hi-IN"/>
    </w:rPr>
  </w:style>
  <w:style w:type="paragraph" w:customStyle="1" w:styleId="Default2LTNotizen">
    <w:name w:val="Default 2~LT~Notizen"/>
    <w:pPr>
      <w:suppressAutoHyphens/>
      <w:ind w:left="340" w:hanging="340"/>
    </w:pPr>
    <w:rPr>
      <w:rFonts w:ascii="FreeSans" w:eastAsia="DejaVu Sans" w:hAnsi="FreeSans" w:cs="Liberation Sans"/>
      <w:color w:val="FFFFFF"/>
      <w:kern w:val="1"/>
      <w:sz w:val="40"/>
      <w:szCs w:val="24"/>
      <w:lang w:val="en-IN" w:eastAsia="zh-CN" w:bidi="hi-IN"/>
    </w:rPr>
  </w:style>
  <w:style w:type="paragraph" w:customStyle="1" w:styleId="Default2LTHintergrundobjekte">
    <w:name w:val="Default 2~LT~Hintergrundobjekte"/>
    <w:pPr>
      <w:suppressAutoHyphens/>
    </w:pPr>
    <w:rPr>
      <w:rFonts w:ascii="Liberation Serif" w:eastAsia="DejaVu Sans" w:hAnsi="Liberation Serif" w:cs="Liberation Sans"/>
      <w:kern w:val="1"/>
      <w:sz w:val="24"/>
      <w:szCs w:val="24"/>
      <w:lang w:val="en-IN" w:eastAsia="zh-CN" w:bidi="hi-IN"/>
    </w:rPr>
  </w:style>
  <w:style w:type="paragraph" w:customStyle="1" w:styleId="Default2LTHintergrund">
    <w:name w:val="Default 2~LT~Hintergrund"/>
    <w:pPr>
      <w:suppressAutoHyphens/>
    </w:pPr>
    <w:rPr>
      <w:rFonts w:ascii="Liberation Serif" w:eastAsia="DejaVu Sans" w:hAnsi="Liberation Serif" w:cs="Liberation Sans"/>
      <w:kern w:val="1"/>
      <w:sz w:val="24"/>
      <w:szCs w:val="24"/>
      <w:lang w:val="en-IN" w:eastAsia="zh-CN" w:bidi="hi-IN"/>
    </w:rPr>
  </w:style>
  <w:style w:type="paragraph" w:styleId="NoSpacing">
    <w:name w:val="No Spacing"/>
    <w:uiPriority w:val="1"/>
    <w:qFormat/>
    <w:pPr>
      <w:suppressAutoHyphens/>
    </w:pPr>
    <w:rPr>
      <w:rFonts w:ascii="Calibri" w:eastAsia="Droid Sans" w:hAnsi="Calibri" w:cs="Calibri"/>
      <w:color w:val="00000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44</Pages>
  <Words>6692</Words>
  <Characters>38145</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Kumawat</dc:creator>
  <cp:keywords/>
  <dc:description/>
  <cp:lastModifiedBy>Shubham Kumawat</cp:lastModifiedBy>
  <cp:revision>11</cp:revision>
  <cp:lastPrinted>1899-12-31T18:30:00Z</cp:lastPrinted>
  <dcterms:created xsi:type="dcterms:W3CDTF">2016-03-02T06:25:00Z</dcterms:created>
  <dcterms:modified xsi:type="dcterms:W3CDTF">2016-03-07T04:54:00Z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-870084820</vt:i4>
  </property>
</Properties>
</file>